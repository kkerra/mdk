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4F4" w:rsidRPr="00C863A7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22"/>
          <w:szCs w:val="22"/>
          <w:lang w:eastAsia="en-US"/>
        </w:rPr>
      </w:pPr>
      <w:bookmarkStart w:id="0" w:name="_Toc448489402"/>
      <w:bookmarkStart w:id="1" w:name="_GoBack"/>
      <w:bookmarkEnd w:id="1"/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ФЕДЕРАЛЬНОЕ ГОСУДАРСТВЕННОЕ БЮДЖЕТНОЕ ОБРАЗОВАТЕЛЬНОЕ</w:t>
      </w:r>
    </w:p>
    <w:p w:rsidR="008814F4" w:rsidRPr="00C863A7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22"/>
          <w:szCs w:val="22"/>
          <w:lang w:eastAsia="en-US"/>
        </w:rPr>
      </w:pPr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УЧРЕЖДЕНИЕ ВЫСШЕГО ОБРАЗОВАНИЯ</w:t>
      </w:r>
    </w:p>
    <w:p w:rsidR="008814F4" w:rsidRPr="00C863A7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22"/>
          <w:szCs w:val="22"/>
          <w:lang w:eastAsia="en-US"/>
        </w:rPr>
      </w:pPr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«САНКТ-ПЕТЕРБУРГСКИЙ ГОСУДАРСТВЕННЫЙ УНИВЕРСИТЕТ</w:t>
      </w:r>
    </w:p>
    <w:p w:rsidR="008814F4" w:rsidRPr="00C863A7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22"/>
          <w:szCs w:val="22"/>
          <w:lang w:eastAsia="en-US"/>
        </w:rPr>
      </w:pPr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ТЕЛЕКОММУНИКАЦИЙ ИМ. ПРОФ. М.А. БОНЧ-БРУЕВИЧА»</w:t>
      </w:r>
    </w:p>
    <w:p w:rsidR="008814F4" w:rsidRPr="00C863A7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2"/>
          <w:szCs w:val="22"/>
          <w:lang w:eastAsia="en-US"/>
        </w:rPr>
      </w:pPr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(</w:t>
      </w:r>
      <w:proofErr w:type="spellStart"/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СПбГУТ</w:t>
      </w:r>
      <w:proofErr w:type="spellEnd"/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)</w:t>
      </w:r>
    </w:p>
    <w:p w:rsidR="008814F4" w:rsidRPr="00C863A7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2"/>
          <w:szCs w:val="22"/>
          <w:lang w:eastAsia="en-US"/>
        </w:rPr>
      </w:pPr>
    </w:p>
    <w:p w:rsidR="008814F4" w:rsidRPr="00C863A7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22"/>
          <w:szCs w:val="22"/>
          <w:lang w:eastAsia="en-US"/>
        </w:rPr>
      </w:pPr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АРХАНГЕЛЬСКИЙ КОЛЛЕДЖ ТЕЛЕКОММУНИКАЦИЙ</w:t>
      </w:r>
    </w:p>
    <w:p w:rsidR="008814F4" w:rsidRPr="00AE5BCB" w:rsidRDefault="008814F4" w:rsidP="008814F4">
      <w:pPr>
        <w:spacing w:line="237" w:lineRule="auto"/>
        <w:ind w:right="-1" w:firstLine="0"/>
        <w:jc w:val="center"/>
        <w:rPr>
          <w:b/>
        </w:rPr>
      </w:pPr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ИМ. Б.Л. РОЗИНГА (ФИЛИАЛ)</w:t>
      </w:r>
      <w:r w:rsidRPr="006A6931">
        <w:rPr>
          <w:b/>
          <w:sz w:val="22"/>
        </w:rPr>
        <w:t xml:space="preserve"> </w:t>
      </w:r>
      <w:proofErr w:type="spellStart"/>
      <w:r w:rsidRPr="00AE5BCB">
        <w:rPr>
          <w:b/>
          <w:sz w:val="22"/>
        </w:rPr>
        <w:t>СПбГУТ</w:t>
      </w:r>
      <w:proofErr w:type="spellEnd"/>
    </w:p>
    <w:p w:rsidR="008814F4" w:rsidRPr="00C863A7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2"/>
          <w:szCs w:val="22"/>
          <w:lang w:eastAsia="en-US"/>
        </w:rPr>
      </w:pPr>
      <w:r w:rsidRPr="00AE5BCB">
        <w:rPr>
          <w:b/>
          <w:sz w:val="22"/>
        </w:rPr>
        <w:t>(АКТ</w:t>
      </w:r>
      <w:r w:rsidRPr="00AE5BCB">
        <w:rPr>
          <w:b/>
          <w:spacing w:val="-2"/>
          <w:sz w:val="22"/>
        </w:rPr>
        <w:t xml:space="preserve"> </w:t>
      </w:r>
      <w:r w:rsidRPr="00AE5BCB">
        <w:rPr>
          <w:b/>
          <w:sz w:val="22"/>
        </w:rPr>
        <w:t>(ф)</w:t>
      </w:r>
      <w:r w:rsidRPr="00AE5BCB">
        <w:rPr>
          <w:b/>
          <w:spacing w:val="-2"/>
          <w:sz w:val="22"/>
        </w:rPr>
        <w:t xml:space="preserve"> </w:t>
      </w:r>
      <w:proofErr w:type="spellStart"/>
      <w:r w:rsidRPr="00AE5BCB">
        <w:rPr>
          <w:b/>
          <w:sz w:val="22"/>
        </w:rPr>
        <w:t>СПбГУТ</w:t>
      </w:r>
      <w:proofErr w:type="spellEnd"/>
      <w:r w:rsidRPr="00AE5BCB">
        <w:rPr>
          <w:b/>
          <w:sz w:val="22"/>
        </w:rPr>
        <w:t>)</w:t>
      </w: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40" w:lineRule="auto"/>
        <w:ind w:firstLine="0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Pr="008119C6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Pr="008119C6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  <w:r>
        <w:rPr>
          <w:rFonts w:eastAsiaTheme="minorHAnsi"/>
          <w:b/>
          <w:bCs/>
          <w:kern w:val="0"/>
          <w:sz w:val="28"/>
          <w:szCs w:val="28"/>
          <w:lang w:eastAsia="en-US"/>
        </w:rPr>
        <w:t>Составил</w:t>
      </w:r>
    </w:p>
    <w:p w:rsidR="008814F4" w:rsidRPr="008119C6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  <w:r>
        <w:rPr>
          <w:rFonts w:eastAsiaTheme="minorHAnsi"/>
          <w:b/>
          <w:bCs/>
          <w:kern w:val="0"/>
          <w:sz w:val="28"/>
          <w:szCs w:val="28"/>
          <w:lang w:eastAsia="en-US"/>
        </w:rPr>
        <w:t>Ф.В. Кузнецов</w:t>
      </w: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Pr="008119C6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32"/>
          <w:szCs w:val="32"/>
          <w:lang w:eastAsia="en-US"/>
        </w:rPr>
      </w:pPr>
      <w:r w:rsidRPr="00C863A7">
        <w:rPr>
          <w:rFonts w:eastAsiaTheme="minorHAnsi"/>
          <w:b/>
          <w:bCs/>
          <w:kern w:val="0"/>
          <w:sz w:val="32"/>
          <w:szCs w:val="32"/>
          <w:lang w:eastAsia="en-US"/>
        </w:rPr>
        <w:t>МДК.04.01 Внедрение и поддержка компьютерных систем</w:t>
      </w:r>
    </w:p>
    <w:p w:rsidR="008814F4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32"/>
          <w:szCs w:val="32"/>
          <w:lang w:eastAsia="en-US"/>
        </w:rPr>
      </w:pPr>
    </w:p>
    <w:p w:rsidR="008814F4" w:rsidRPr="00C863A7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32"/>
          <w:szCs w:val="32"/>
          <w:lang w:eastAsia="en-US"/>
        </w:rPr>
      </w:pPr>
    </w:p>
    <w:p w:rsidR="008814F4" w:rsidRPr="008119C6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Pr="00C863A7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kern w:val="0"/>
          <w:sz w:val="32"/>
          <w:szCs w:val="32"/>
          <w:lang w:eastAsia="en-US"/>
        </w:rPr>
      </w:pPr>
      <w:r w:rsidRPr="00C863A7">
        <w:rPr>
          <w:rFonts w:eastAsiaTheme="minorHAnsi"/>
          <w:kern w:val="0"/>
          <w:sz w:val="32"/>
          <w:szCs w:val="32"/>
          <w:lang w:eastAsia="en-US"/>
        </w:rPr>
        <w:t>Сомнительные указания по выполнению лабораторных работ</w:t>
      </w:r>
    </w:p>
    <w:p w:rsidR="008814F4" w:rsidRPr="008119C6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kern w:val="0"/>
          <w:sz w:val="28"/>
          <w:szCs w:val="28"/>
          <w:lang w:eastAsia="en-US"/>
        </w:rPr>
      </w:pPr>
    </w:p>
    <w:p w:rsidR="008814F4" w:rsidRPr="008119C6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kern w:val="0"/>
          <w:sz w:val="28"/>
          <w:szCs w:val="28"/>
          <w:lang w:eastAsia="en-US"/>
        </w:rPr>
      </w:pPr>
      <w:r w:rsidRPr="008119C6">
        <w:rPr>
          <w:rFonts w:eastAsiaTheme="minorHAnsi"/>
          <w:kern w:val="0"/>
          <w:sz w:val="28"/>
          <w:szCs w:val="28"/>
          <w:lang w:eastAsia="en-US"/>
        </w:rPr>
        <w:t>по специальности: 09.02.07 — Информационные системы и программирование</w:t>
      </w:r>
    </w:p>
    <w:p w:rsidR="008814F4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rPr>
          <w:rFonts w:eastAsiaTheme="minorHAnsi"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rPr>
          <w:rFonts w:eastAsiaTheme="minorHAnsi"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rPr>
          <w:rFonts w:eastAsiaTheme="minorHAnsi"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rPr>
          <w:rFonts w:eastAsiaTheme="minorHAnsi"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rPr>
          <w:rFonts w:eastAsiaTheme="minorHAnsi"/>
          <w:kern w:val="0"/>
          <w:sz w:val="28"/>
          <w:szCs w:val="28"/>
          <w:lang w:eastAsia="en-US"/>
        </w:rPr>
      </w:pPr>
    </w:p>
    <w:p w:rsidR="008814F4" w:rsidRPr="008119C6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rPr>
          <w:rFonts w:eastAsiaTheme="minorHAnsi"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59" w:lineRule="auto"/>
        <w:ind w:firstLine="0"/>
        <w:jc w:val="center"/>
        <w:rPr>
          <w:b/>
          <w:bCs/>
          <w:sz w:val="32"/>
        </w:rPr>
      </w:pPr>
      <w:r>
        <w:rPr>
          <w:rFonts w:eastAsiaTheme="minorHAnsi"/>
          <w:kern w:val="0"/>
          <w:sz w:val="28"/>
          <w:szCs w:val="28"/>
          <w:lang w:eastAsia="en-US"/>
        </w:rPr>
        <w:t>Архангельск 2024</w:t>
      </w:r>
    </w:p>
    <w:p w:rsidR="00107FAF" w:rsidRPr="008E47CA" w:rsidRDefault="00107FAF" w:rsidP="00107FAF">
      <w:pPr>
        <w:pStyle w:val="Glava1"/>
        <w:pageBreakBefore/>
      </w:pPr>
      <w:r>
        <w:rPr>
          <w:bCs/>
        </w:rPr>
        <w:lastRenderedPageBreak/>
        <w:t>Лабораторная работа №</w:t>
      </w:r>
      <w:bookmarkEnd w:id="0"/>
      <w:r w:rsidR="0052216F" w:rsidRPr="008E47CA">
        <w:rPr>
          <w:bCs/>
        </w:rPr>
        <w:t>5</w:t>
      </w:r>
    </w:p>
    <w:p w:rsidR="00107FAF" w:rsidRDefault="00107FAF" w:rsidP="00107FAF"/>
    <w:p w:rsidR="00553CE2" w:rsidRPr="002A4E01" w:rsidRDefault="00690732" w:rsidP="00107FAF">
      <w:pPr>
        <w:pStyle w:val="Glava1"/>
      </w:pPr>
      <w:bookmarkStart w:id="2" w:name="__RefHeading__3393_1384824984"/>
      <w:bookmarkEnd w:id="2"/>
      <w:r>
        <w:t xml:space="preserve">Установка и конфигурирование </w:t>
      </w:r>
      <w:r w:rsidR="002A4E01">
        <w:rPr>
          <w:lang w:val="en-US"/>
        </w:rPr>
        <w:t>Docker</w:t>
      </w:r>
      <w:r w:rsidR="002A4E01" w:rsidRPr="002A4E01">
        <w:t xml:space="preserve"> </w:t>
      </w:r>
      <w:r w:rsidR="002A4E01">
        <w:t>на виртуальном сервере</w:t>
      </w:r>
    </w:p>
    <w:p w:rsidR="00BA0BFD" w:rsidRPr="00BA0BFD" w:rsidRDefault="00BA0BFD" w:rsidP="00107FAF">
      <w:pPr>
        <w:pStyle w:val="Glava1"/>
      </w:pPr>
    </w:p>
    <w:p w:rsidR="00553CE2" w:rsidRPr="00174C45" w:rsidRDefault="00107FAF" w:rsidP="00553CE2">
      <w:pPr>
        <w:pStyle w:val="NumListAbzatc"/>
        <w:numPr>
          <w:ilvl w:val="0"/>
          <w:numId w:val="5"/>
        </w:numPr>
        <w:rPr>
          <w:b/>
        </w:rPr>
      </w:pPr>
      <w:r w:rsidRPr="00174C45">
        <w:rPr>
          <w:b/>
          <w:bCs/>
        </w:rPr>
        <w:t>Цель работы:</w:t>
      </w:r>
    </w:p>
    <w:p w:rsidR="00107FAF" w:rsidRDefault="00107FAF" w:rsidP="00553CE2">
      <w:pPr>
        <w:pStyle w:val="NumListAbzatc"/>
        <w:numPr>
          <w:ilvl w:val="1"/>
          <w:numId w:val="5"/>
        </w:numPr>
      </w:pPr>
      <w:r w:rsidRPr="00553CE2">
        <w:t>П</w:t>
      </w:r>
      <w:r w:rsidR="0079121B" w:rsidRPr="00553CE2">
        <w:t xml:space="preserve">олучить практические навыки </w:t>
      </w:r>
      <w:r w:rsidR="00DA3259">
        <w:t xml:space="preserve">по </w:t>
      </w:r>
      <w:r w:rsidR="002A4E01">
        <w:t xml:space="preserve">установке и настройке </w:t>
      </w:r>
      <w:r w:rsidR="002A4E01">
        <w:rPr>
          <w:lang w:val="en-US"/>
        </w:rPr>
        <w:t>Docker</w:t>
      </w:r>
      <w:r w:rsidR="002A4E01" w:rsidRPr="002A4E01">
        <w:t xml:space="preserve"> </w:t>
      </w:r>
      <w:r w:rsidR="002A4E01">
        <w:t>на виртуальном сервере.</w:t>
      </w:r>
    </w:p>
    <w:p w:rsidR="00107FAF" w:rsidRDefault="00107FAF" w:rsidP="00107FAF">
      <w:pPr>
        <w:pStyle w:val="NumListAbzatc"/>
        <w:numPr>
          <w:ilvl w:val="0"/>
          <w:numId w:val="0"/>
        </w:numPr>
        <w:tabs>
          <w:tab w:val="left" w:pos="708"/>
        </w:tabs>
        <w:ind w:firstLine="850"/>
      </w:pPr>
    </w:p>
    <w:p w:rsidR="00107FAF" w:rsidRPr="00793256" w:rsidRDefault="00107FAF" w:rsidP="00793256">
      <w:pPr>
        <w:pStyle w:val="NumListAbzatc"/>
        <w:numPr>
          <w:ilvl w:val="0"/>
          <w:numId w:val="5"/>
        </w:numPr>
        <w:rPr>
          <w:b/>
          <w:szCs w:val="28"/>
        </w:rPr>
      </w:pPr>
      <w:r w:rsidRPr="00793256">
        <w:rPr>
          <w:b/>
          <w:bCs/>
          <w:szCs w:val="28"/>
        </w:rPr>
        <w:t>Литература:</w:t>
      </w:r>
    </w:p>
    <w:p w:rsidR="00107FAF" w:rsidRPr="00831EB1" w:rsidRDefault="00107FAF" w:rsidP="00793256">
      <w:pPr>
        <w:pStyle w:val="NumListAbzatc"/>
        <w:numPr>
          <w:ilvl w:val="1"/>
          <w:numId w:val="5"/>
        </w:numPr>
        <w:rPr>
          <w:szCs w:val="28"/>
        </w:rPr>
      </w:pPr>
      <w:proofErr w:type="spellStart"/>
      <w:r w:rsidRPr="00831EB1">
        <w:rPr>
          <w:szCs w:val="28"/>
        </w:rPr>
        <w:t>Кофлер</w:t>
      </w:r>
      <w:proofErr w:type="spellEnd"/>
      <w:r w:rsidRPr="00831EB1">
        <w:rPr>
          <w:szCs w:val="28"/>
        </w:rPr>
        <w:t xml:space="preserve">, М. </w:t>
      </w:r>
      <w:proofErr w:type="spellStart"/>
      <w:r w:rsidRPr="00831EB1">
        <w:rPr>
          <w:szCs w:val="28"/>
        </w:rPr>
        <w:t>Linux</w:t>
      </w:r>
      <w:proofErr w:type="spellEnd"/>
      <w:r w:rsidRPr="00831EB1">
        <w:rPr>
          <w:szCs w:val="28"/>
        </w:rPr>
        <w:t xml:space="preserve">. Установка, настройка, администрирование. </w:t>
      </w:r>
      <w:proofErr w:type="spellStart"/>
      <w:r w:rsidRPr="00831EB1">
        <w:rPr>
          <w:szCs w:val="28"/>
        </w:rPr>
        <w:t>Санкт-</w:t>
      </w:r>
      <w:proofErr w:type="gramStart"/>
      <w:r w:rsidRPr="00831EB1">
        <w:rPr>
          <w:szCs w:val="28"/>
        </w:rPr>
        <w:t>Петербург:Питер</w:t>
      </w:r>
      <w:proofErr w:type="spellEnd"/>
      <w:proofErr w:type="gramEnd"/>
      <w:r w:rsidRPr="00831EB1">
        <w:rPr>
          <w:szCs w:val="28"/>
        </w:rPr>
        <w:t>, 2014г. [электронный ресурс]: https://ibooks.ru/reading.php?productid=335018. Режим доступа — по запросу;</w:t>
      </w:r>
    </w:p>
    <w:p w:rsidR="00831EB1" w:rsidRPr="00831EB1" w:rsidRDefault="00831EB1" w:rsidP="00793256">
      <w:pPr>
        <w:pStyle w:val="NumListAbzatc"/>
        <w:numPr>
          <w:ilvl w:val="1"/>
          <w:numId w:val="5"/>
        </w:numPr>
        <w:ind w:firstLine="709"/>
        <w:rPr>
          <w:szCs w:val="28"/>
        </w:rPr>
      </w:pPr>
      <w:r w:rsidRPr="00831EB1">
        <w:rPr>
          <w:color w:val="000000"/>
          <w:szCs w:val="28"/>
        </w:rPr>
        <w:t xml:space="preserve">Виктор </w:t>
      </w:r>
      <w:proofErr w:type="spellStart"/>
      <w:r w:rsidRPr="00831EB1">
        <w:rPr>
          <w:color w:val="000000"/>
          <w:szCs w:val="28"/>
        </w:rPr>
        <w:t>Олифер</w:t>
      </w:r>
      <w:proofErr w:type="spellEnd"/>
      <w:r w:rsidRPr="00831EB1">
        <w:rPr>
          <w:color w:val="000000"/>
          <w:szCs w:val="28"/>
        </w:rPr>
        <w:t>. Компьютерные сети. Принципы, технологии, протоколы: Юбилейное издание. - Санкт-</w:t>
      </w:r>
      <w:proofErr w:type="gramStart"/>
      <w:r w:rsidRPr="00831EB1">
        <w:rPr>
          <w:color w:val="000000"/>
          <w:szCs w:val="28"/>
        </w:rPr>
        <w:t>Петербург :</w:t>
      </w:r>
      <w:proofErr w:type="gramEnd"/>
      <w:r w:rsidRPr="00831EB1">
        <w:rPr>
          <w:color w:val="000000"/>
          <w:szCs w:val="28"/>
        </w:rPr>
        <w:t xml:space="preserve"> Питер, 2021. - 1008 с. - ISBN 978-5-4461-1426-9. - URL: https://ibooks.ru/bookshelf/387241/reading (дата обращения: 13.09.2024). - Текст: электронный. </w:t>
      </w:r>
    </w:p>
    <w:p w:rsidR="00793256" w:rsidRPr="00831EB1" w:rsidRDefault="00793256" w:rsidP="00793256">
      <w:pPr>
        <w:pStyle w:val="NumListAbzatc"/>
        <w:numPr>
          <w:ilvl w:val="1"/>
          <w:numId w:val="5"/>
        </w:numPr>
        <w:ind w:firstLine="709"/>
        <w:rPr>
          <w:szCs w:val="28"/>
        </w:rPr>
      </w:pPr>
      <w:r w:rsidRPr="00831EB1">
        <w:rPr>
          <w:color w:val="000000"/>
          <w:szCs w:val="28"/>
        </w:rPr>
        <w:t xml:space="preserve">Гончарук С.В. Администрирование ОС </w:t>
      </w:r>
      <w:proofErr w:type="spellStart"/>
      <w:r w:rsidRPr="00831EB1">
        <w:rPr>
          <w:color w:val="000000"/>
          <w:szCs w:val="28"/>
        </w:rPr>
        <w:t>Linux</w:t>
      </w:r>
      <w:proofErr w:type="spellEnd"/>
      <w:r w:rsidRPr="00831EB1">
        <w:rPr>
          <w:color w:val="000000"/>
          <w:szCs w:val="28"/>
        </w:rPr>
        <w:t xml:space="preserve"> / С.В. Гончарук. - </w:t>
      </w:r>
      <w:proofErr w:type="gramStart"/>
      <w:r w:rsidRPr="00831EB1">
        <w:rPr>
          <w:color w:val="000000"/>
          <w:szCs w:val="28"/>
        </w:rPr>
        <w:t>Москва :</w:t>
      </w:r>
      <w:proofErr w:type="gramEnd"/>
      <w:r w:rsidRPr="00831EB1">
        <w:rPr>
          <w:color w:val="000000"/>
          <w:szCs w:val="28"/>
        </w:rPr>
        <w:t xml:space="preserve"> Национальный Открытый Университет ИНТУИТ, 2024. - 164 с. - ISBN intuit033. - URL: https://ibooks.ru/bookshelf/394078/reading (дата обращения: 03.09.2024). - Текст: электронный.</w:t>
      </w:r>
    </w:p>
    <w:p w:rsidR="00107FAF" w:rsidRPr="00793256" w:rsidRDefault="00107FAF" w:rsidP="00793256">
      <w:pPr>
        <w:pStyle w:val="NumListAbzatc"/>
        <w:numPr>
          <w:ilvl w:val="0"/>
          <w:numId w:val="0"/>
        </w:numPr>
        <w:tabs>
          <w:tab w:val="left" w:pos="708"/>
        </w:tabs>
        <w:ind w:firstLine="709"/>
        <w:rPr>
          <w:szCs w:val="28"/>
        </w:rPr>
      </w:pPr>
    </w:p>
    <w:p w:rsidR="00107FAF" w:rsidRDefault="0087609A" w:rsidP="00732611">
      <w:pPr>
        <w:pStyle w:val="NumListAbzatc"/>
        <w:numPr>
          <w:ilvl w:val="0"/>
          <w:numId w:val="5"/>
        </w:numPr>
        <w:tabs>
          <w:tab w:val="clear" w:pos="1701"/>
          <w:tab w:val="left" w:pos="1134"/>
        </w:tabs>
        <w:ind w:firstLine="709"/>
        <w:rPr>
          <w:b/>
        </w:rPr>
      </w:pPr>
      <w:r>
        <w:rPr>
          <w:b/>
        </w:rPr>
        <w:t>Задание</w:t>
      </w:r>
    </w:p>
    <w:p w:rsidR="00CB4B65" w:rsidRPr="00CB4B65" w:rsidRDefault="002A4E01" w:rsidP="00732611">
      <w:pPr>
        <w:pStyle w:val="NumListAbzatc"/>
        <w:numPr>
          <w:ilvl w:val="0"/>
          <w:numId w:val="0"/>
        </w:numPr>
        <w:tabs>
          <w:tab w:val="left" w:pos="851"/>
          <w:tab w:val="left" w:pos="1134"/>
        </w:tabs>
        <w:ind w:firstLine="709"/>
      </w:pPr>
      <w:r>
        <w:t>Подготовка ресурсов</w:t>
      </w:r>
    </w:p>
    <w:p w:rsidR="008E47CA" w:rsidRPr="001D6941" w:rsidRDefault="00A22243" w:rsidP="00732611">
      <w:pPr>
        <w:pStyle w:val="NumListAbzatc"/>
        <w:numPr>
          <w:ilvl w:val="0"/>
          <w:numId w:val="7"/>
        </w:numPr>
        <w:tabs>
          <w:tab w:val="left" w:pos="851"/>
          <w:tab w:val="left" w:pos="1134"/>
        </w:tabs>
        <w:spacing w:line="240" w:lineRule="auto"/>
        <w:ind w:left="0" w:firstLine="709"/>
      </w:pPr>
      <w:r>
        <w:rPr>
          <w:szCs w:val="28"/>
        </w:rPr>
        <w:t xml:space="preserve">Создать виртуальную машину, </w:t>
      </w:r>
      <w:r w:rsidR="008E47CA" w:rsidRPr="00B6424F">
        <w:rPr>
          <w:szCs w:val="28"/>
        </w:rPr>
        <w:t xml:space="preserve">используя установочный </w:t>
      </w:r>
      <w:proofErr w:type="spellStart"/>
      <w:r w:rsidR="008E47CA" w:rsidRPr="00B6424F">
        <w:rPr>
          <w:szCs w:val="28"/>
          <w:lang w:val="en-US"/>
        </w:rPr>
        <w:t>iso</w:t>
      </w:r>
      <w:proofErr w:type="spellEnd"/>
      <w:r>
        <w:rPr>
          <w:szCs w:val="28"/>
        </w:rPr>
        <w:t xml:space="preserve"> файл</w:t>
      </w:r>
      <w:r w:rsidR="008E47CA" w:rsidRPr="00B6424F">
        <w:rPr>
          <w:szCs w:val="28"/>
        </w:rPr>
        <w:t xml:space="preserve"> </w:t>
      </w:r>
      <w:r w:rsidR="008E47CA" w:rsidRPr="00B6424F">
        <w:rPr>
          <w:szCs w:val="28"/>
          <w:lang w:val="en-US"/>
        </w:rPr>
        <w:t>Ubuntu</w:t>
      </w:r>
      <w:r w:rsidR="008E47CA">
        <w:rPr>
          <w:szCs w:val="28"/>
        </w:rPr>
        <w:t xml:space="preserve">. Использовать созданный ресурс в качестве сервера в рамках работы. </w:t>
      </w:r>
      <w:r>
        <w:rPr>
          <w:szCs w:val="28"/>
        </w:rPr>
        <w:t xml:space="preserve">Установить </w:t>
      </w:r>
      <w:r>
        <w:rPr>
          <w:szCs w:val="28"/>
          <w:lang w:val="en-US"/>
        </w:rPr>
        <w:t>hostname</w:t>
      </w:r>
      <w:r w:rsidRPr="007E2BFA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lw</w:t>
      </w:r>
      <w:proofErr w:type="spellEnd"/>
      <w:r w:rsidRPr="007E2BFA">
        <w:rPr>
          <w:szCs w:val="28"/>
        </w:rPr>
        <w:t>-</w:t>
      </w:r>
      <w:proofErr w:type="spellStart"/>
      <w:r>
        <w:rPr>
          <w:szCs w:val="28"/>
          <w:lang w:val="en-US"/>
        </w:rPr>
        <w:t>dockerNN</w:t>
      </w:r>
      <w:proofErr w:type="spellEnd"/>
      <w:r w:rsidRPr="007E2BFA">
        <w:rPr>
          <w:szCs w:val="28"/>
        </w:rPr>
        <w:t xml:space="preserve">, </w:t>
      </w:r>
      <w:r>
        <w:rPr>
          <w:szCs w:val="28"/>
        </w:rPr>
        <w:t xml:space="preserve">где </w:t>
      </w:r>
      <w:r>
        <w:rPr>
          <w:szCs w:val="28"/>
          <w:lang w:val="en-US"/>
        </w:rPr>
        <w:t>NN</w:t>
      </w:r>
      <w:r w:rsidRPr="007E2BFA">
        <w:rPr>
          <w:szCs w:val="28"/>
        </w:rPr>
        <w:t xml:space="preserve"> - </w:t>
      </w:r>
      <w:r>
        <w:rPr>
          <w:szCs w:val="28"/>
        </w:rPr>
        <w:t>№ПК</w:t>
      </w:r>
      <w:r w:rsidR="003F4311">
        <w:rPr>
          <w:szCs w:val="28"/>
        </w:rPr>
        <w:t>.</w:t>
      </w:r>
    </w:p>
    <w:p w:rsidR="001D6941" w:rsidRPr="007B1752" w:rsidRDefault="001D6941" w:rsidP="00732611">
      <w:pPr>
        <w:pStyle w:val="NumListAbzatc"/>
        <w:numPr>
          <w:ilvl w:val="0"/>
          <w:numId w:val="7"/>
        </w:numPr>
        <w:tabs>
          <w:tab w:val="left" w:pos="851"/>
          <w:tab w:val="left" w:pos="1134"/>
        </w:tabs>
        <w:spacing w:line="240" w:lineRule="auto"/>
        <w:ind w:left="0" w:firstLine="709"/>
      </w:pPr>
      <w:r w:rsidRPr="00B6424F">
        <w:rPr>
          <w:szCs w:val="28"/>
        </w:rPr>
        <w:t>Обновить список доступных п</w:t>
      </w:r>
      <w:r>
        <w:rPr>
          <w:szCs w:val="28"/>
        </w:rPr>
        <w:t>акетов [установить обновления]</w:t>
      </w:r>
    </w:p>
    <w:p w:rsidR="00AF51E9" w:rsidRDefault="00AF51E9" w:rsidP="00732611">
      <w:pPr>
        <w:pStyle w:val="NumListAbzatc"/>
        <w:numPr>
          <w:ilvl w:val="0"/>
          <w:numId w:val="7"/>
        </w:numPr>
        <w:tabs>
          <w:tab w:val="left" w:pos="851"/>
          <w:tab w:val="left" w:pos="1134"/>
        </w:tabs>
        <w:spacing w:line="240" w:lineRule="auto"/>
        <w:ind w:left="0" w:firstLine="709"/>
        <w:rPr>
          <w:szCs w:val="28"/>
        </w:rPr>
      </w:pPr>
      <w:r>
        <w:rPr>
          <w:szCs w:val="28"/>
        </w:rPr>
        <w:t xml:space="preserve">Настроить </w:t>
      </w:r>
      <w:proofErr w:type="spellStart"/>
      <w:r>
        <w:rPr>
          <w:szCs w:val="28"/>
          <w:lang w:val="en-US"/>
        </w:rPr>
        <w:t>ufw</w:t>
      </w:r>
      <w:proofErr w:type="spellEnd"/>
      <w:r>
        <w:rPr>
          <w:szCs w:val="28"/>
        </w:rPr>
        <w:t>, разрешить</w:t>
      </w:r>
      <w:r w:rsidRPr="00264241">
        <w:rPr>
          <w:szCs w:val="28"/>
        </w:rPr>
        <w:t xml:space="preserve"> </w:t>
      </w:r>
      <w:r>
        <w:rPr>
          <w:szCs w:val="28"/>
        </w:rPr>
        <w:t>необходимые порты</w:t>
      </w:r>
    </w:p>
    <w:p w:rsidR="000465DA" w:rsidRDefault="000465DA" w:rsidP="00732611">
      <w:pPr>
        <w:pStyle w:val="NumListAbzatc"/>
        <w:numPr>
          <w:ilvl w:val="0"/>
          <w:numId w:val="0"/>
        </w:numPr>
        <w:tabs>
          <w:tab w:val="left" w:pos="851"/>
          <w:tab w:val="left" w:pos="1134"/>
        </w:tabs>
        <w:spacing w:line="240" w:lineRule="auto"/>
        <w:ind w:firstLine="709"/>
        <w:rPr>
          <w:szCs w:val="28"/>
        </w:rPr>
      </w:pPr>
    </w:p>
    <w:p w:rsidR="00E16DA6" w:rsidRPr="00E16DA6" w:rsidRDefault="00E16DA6" w:rsidP="00732611">
      <w:pPr>
        <w:pStyle w:val="NumListAbzatc"/>
        <w:numPr>
          <w:ilvl w:val="0"/>
          <w:numId w:val="0"/>
        </w:numPr>
        <w:tabs>
          <w:tab w:val="left" w:pos="851"/>
          <w:tab w:val="left" w:pos="1134"/>
        </w:tabs>
        <w:spacing w:line="240" w:lineRule="auto"/>
        <w:ind w:firstLine="709"/>
        <w:rPr>
          <w:szCs w:val="28"/>
          <w:lang w:val="en-US"/>
        </w:rPr>
      </w:pPr>
      <w:r>
        <w:rPr>
          <w:szCs w:val="28"/>
        </w:rPr>
        <w:t xml:space="preserve">Установка </w:t>
      </w:r>
      <w:r>
        <w:rPr>
          <w:szCs w:val="28"/>
          <w:lang w:val="en-US"/>
        </w:rPr>
        <w:t>Docker Engine</w:t>
      </w:r>
    </w:p>
    <w:p w:rsidR="00E16DA6" w:rsidRPr="00611DEC" w:rsidRDefault="00937D15" w:rsidP="00732611">
      <w:pPr>
        <w:pStyle w:val="NumListAbzatc"/>
        <w:numPr>
          <w:ilvl w:val="0"/>
          <w:numId w:val="7"/>
        </w:numPr>
        <w:tabs>
          <w:tab w:val="left" w:pos="851"/>
          <w:tab w:val="left" w:pos="1134"/>
        </w:tabs>
        <w:spacing w:line="240" w:lineRule="auto"/>
        <w:ind w:left="0" w:firstLine="709"/>
      </w:pPr>
      <w:r>
        <w:t xml:space="preserve">Установить </w:t>
      </w:r>
      <w:proofErr w:type="spellStart"/>
      <w:r>
        <w:rPr>
          <w:lang w:val="en-US"/>
        </w:rPr>
        <w:t>docker</w:t>
      </w:r>
      <w:proofErr w:type="spellEnd"/>
      <w:r w:rsidRPr="00937D15">
        <w:t xml:space="preserve"> </w:t>
      </w:r>
      <w:r>
        <w:t>и все зависимости на сервер, и</w:t>
      </w:r>
      <w:r w:rsidR="000E2CD5">
        <w:t xml:space="preserve">спользуя официальные </w:t>
      </w:r>
      <w:r w:rsidR="000E2CD5">
        <w:rPr>
          <w:lang w:val="en-US"/>
        </w:rPr>
        <w:t>apt</w:t>
      </w:r>
      <w:r w:rsidR="000E2CD5" w:rsidRPr="000E2CD5">
        <w:t xml:space="preserve"> </w:t>
      </w:r>
      <w:proofErr w:type="spellStart"/>
      <w:r w:rsidR="000E2CD5">
        <w:t>репозитории</w:t>
      </w:r>
      <w:proofErr w:type="spellEnd"/>
      <w:r w:rsidR="00552D91" w:rsidRPr="00552D91">
        <w:t xml:space="preserve"> </w:t>
      </w:r>
      <w:proofErr w:type="spellStart"/>
      <w:r w:rsidR="00552D91">
        <w:rPr>
          <w:lang w:val="en-US"/>
        </w:rPr>
        <w:t>docker</w:t>
      </w:r>
      <w:proofErr w:type="spellEnd"/>
      <w:r w:rsidR="00552D91" w:rsidRPr="00552D91">
        <w:t>.</w:t>
      </w:r>
      <w:r w:rsidR="00552D91">
        <w:rPr>
          <w:lang w:val="en-US"/>
        </w:rPr>
        <w:t>com</w:t>
      </w:r>
    </w:p>
    <w:p w:rsidR="00E74B50" w:rsidRPr="009B487D" w:rsidRDefault="00611DEC" w:rsidP="00732611">
      <w:pPr>
        <w:pStyle w:val="NumListAbzatc"/>
        <w:numPr>
          <w:ilvl w:val="0"/>
          <w:numId w:val="7"/>
        </w:numPr>
        <w:tabs>
          <w:tab w:val="left" w:pos="851"/>
          <w:tab w:val="left" w:pos="1134"/>
        </w:tabs>
        <w:spacing w:line="240" w:lineRule="auto"/>
        <w:ind w:left="0" w:firstLine="709"/>
      </w:pPr>
      <w:r>
        <w:t xml:space="preserve">Добавить основного пользователя в группу </w:t>
      </w:r>
      <w:proofErr w:type="spellStart"/>
      <w:r>
        <w:rPr>
          <w:lang w:val="en-US"/>
        </w:rPr>
        <w:t>docker</w:t>
      </w:r>
      <w:proofErr w:type="spellEnd"/>
    </w:p>
    <w:p w:rsidR="009B487D" w:rsidRPr="009B487D" w:rsidRDefault="009B487D" w:rsidP="00732611">
      <w:pPr>
        <w:pStyle w:val="NumListAbzatc"/>
        <w:numPr>
          <w:ilvl w:val="0"/>
          <w:numId w:val="0"/>
        </w:numPr>
        <w:tabs>
          <w:tab w:val="left" w:pos="851"/>
          <w:tab w:val="left" w:pos="1134"/>
        </w:tabs>
        <w:spacing w:line="240" w:lineRule="auto"/>
        <w:ind w:firstLine="709"/>
      </w:pPr>
    </w:p>
    <w:p w:rsidR="009B487D" w:rsidRDefault="009B487D" w:rsidP="00732611">
      <w:pPr>
        <w:pStyle w:val="NumListAbzatc"/>
        <w:numPr>
          <w:ilvl w:val="0"/>
          <w:numId w:val="0"/>
        </w:numPr>
        <w:tabs>
          <w:tab w:val="left" w:pos="851"/>
          <w:tab w:val="left" w:pos="1134"/>
        </w:tabs>
        <w:spacing w:line="240" w:lineRule="auto"/>
        <w:ind w:firstLine="709"/>
      </w:pPr>
      <w:r>
        <w:t>Настройка сети</w:t>
      </w:r>
    </w:p>
    <w:p w:rsidR="009B487D" w:rsidRPr="001D08F1" w:rsidRDefault="009B487D" w:rsidP="00732611">
      <w:pPr>
        <w:pStyle w:val="NumListAbzatc"/>
        <w:numPr>
          <w:ilvl w:val="0"/>
          <w:numId w:val="7"/>
        </w:numPr>
        <w:tabs>
          <w:tab w:val="left" w:pos="851"/>
          <w:tab w:val="left" w:pos="1134"/>
        </w:tabs>
        <w:spacing w:line="240" w:lineRule="auto"/>
        <w:ind w:left="0" w:firstLine="709"/>
      </w:pPr>
      <w:r>
        <w:t xml:space="preserve">Изменить </w:t>
      </w:r>
      <w:r>
        <w:rPr>
          <w:lang w:val="en-US"/>
        </w:rPr>
        <w:t>MTU</w:t>
      </w:r>
      <w:r w:rsidRPr="009B487D">
        <w:t xml:space="preserve"> </w:t>
      </w:r>
      <w:r>
        <w:t xml:space="preserve">основного сетевого адаптера сервера на </w:t>
      </w:r>
      <w:r w:rsidRPr="009B487D">
        <w:t>1400</w:t>
      </w:r>
    </w:p>
    <w:p w:rsidR="001D08F1" w:rsidRPr="00165599" w:rsidRDefault="001D08F1" w:rsidP="00732611">
      <w:pPr>
        <w:pStyle w:val="NumListAbzatc"/>
        <w:numPr>
          <w:ilvl w:val="0"/>
          <w:numId w:val="0"/>
        </w:numPr>
        <w:tabs>
          <w:tab w:val="left" w:pos="851"/>
          <w:tab w:val="left" w:pos="1134"/>
        </w:tabs>
        <w:spacing w:line="240" w:lineRule="auto"/>
        <w:ind w:firstLine="709"/>
      </w:pPr>
    </w:p>
    <w:p w:rsidR="00165599" w:rsidRPr="00165599" w:rsidRDefault="00165599" w:rsidP="00732611">
      <w:pPr>
        <w:pStyle w:val="NumListAbzatc"/>
        <w:numPr>
          <w:ilvl w:val="0"/>
          <w:numId w:val="0"/>
        </w:numPr>
        <w:tabs>
          <w:tab w:val="left" w:pos="851"/>
          <w:tab w:val="left" w:pos="1134"/>
        </w:tabs>
        <w:ind w:firstLine="709"/>
        <w:rPr>
          <w:lang w:val="en-US"/>
        </w:rPr>
      </w:pPr>
      <w:r>
        <w:t>Настройка сервиса</w:t>
      </w:r>
      <w:r>
        <w:rPr>
          <w:lang w:val="en-US"/>
        </w:rPr>
        <w:t xml:space="preserve"> Docker</w:t>
      </w:r>
    </w:p>
    <w:p w:rsidR="00165599" w:rsidRPr="00165599" w:rsidRDefault="001D08F1" w:rsidP="00732611">
      <w:pPr>
        <w:pStyle w:val="NumListAbzatc"/>
        <w:numPr>
          <w:ilvl w:val="0"/>
          <w:numId w:val="7"/>
        </w:numPr>
        <w:tabs>
          <w:tab w:val="left" w:pos="851"/>
          <w:tab w:val="left" w:pos="1134"/>
        </w:tabs>
        <w:spacing w:line="240" w:lineRule="auto"/>
        <w:ind w:left="0" w:firstLine="709"/>
      </w:pPr>
      <w:r>
        <w:t xml:space="preserve">Создать файл конфигурации </w:t>
      </w:r>
      <w:proofErr w:type="spellStart"/>
      <w:proofErr w:type="gramStart"/>
      <w:r>
        <w:rPr>
          <w:lang w:val="en-US"/>
        </w:rPr>
        <w:t>daemon.json</w:t>
      </w:r>
      <w:proofErr w:type="spellEnd"/>
      <w:proofErr w:type="gramEnd"/>
    </w:p>
    <w:p w:rsidR="00BC6A49" w:rsidRDefault="00D54FE6" w:rsidP="00732611">
      <w:pPr>
        <w:pStyle w:val="NumListAbzatc"/>
        <w:numPr>
          <w:ilvl w:val="0"/>
          <w:numId w:val="7"/>
        </w:numPr>
        <w:tabs>
          <w:tab w:val="left" w:pos="851"/>
          <w:tab w:val="left" w:pos="1134"/>
        </w:tabs>
        <w:spacing w:line="240" w:lineRule="auto"/>
        <w:ind w:left="0" w:firstLine="709"/>
      </w:pPr>
      <w:r>
        <w:t xml:space="preserve">Отредактировать </w:t>
      </w:r>
      <w:r>
        <w:rPr>
          <w:lang w:val="en-US"/>
        </w:rPr>
        <w:t>unit</w:t>
      </w:r>
      <w:r>
        <w:t xml:space="preserve">-файл </w:t>
      </w:r>
      <w:proofErr w:type="spellStart"/>
      <w:r>
        <w:rPr>
          <w:lang w:val="en-US"/>
        </w:rPr>
        <w:t>systemd</w:t>
      </w:r>
      <w:proofErr w:type="spellEnd"/>
      <w:r w:rsidR="002B5F38">
        <w:t xml:space="preserve"> </w:t>
      </w:r>
      <w:proofErr w:type="spellStart"/>
      <w:proofErr w:type="gramStart"/>
      <w:r w:rsidR="002B5F38">
        <w:rPr>
          <w:lang w:val="en-US"/>
        </w:rPr>
        <w:t>docker</w:t>
      </w:r>
      <w:proofErr w:type="spellEnd"/>
      <w:r w:rsidR="007E0612" w:rsidRPr="007E0612">
        <w:t>.</w:t>
      </w:r>
      <w:r w:rsidR="007E0612">
        <w:rPr>
          <w:lang w:val="en-US"/>
        </w:rPr>
        <w:t>service</w:t>
      </w:r>
      <w:proofErr w:type="gramEnd"/>
      <w:r w:rsidRPr="00D54FE6">
        <w:t xml:space="preserve"> </w:t>
      </w:r>
      <w:r>
        <w:t>и добавить в параметры запуска</w:t>
      </w:r>
      <w:r w:rsidR="009B487D">
        <w:t xml:space="preserve"> имя</w:t>
      </w:r>
      <w:r>
        <w:t xml:space="preserve"> конфигурационного файл</w:t>
      </w:r>
      <w:r w:rsidR="001942CF">
        <w:t>а</w:t>
      </w:r>
    </w:p>
    <w:p w:rsidR="001D448E" w:rsidRDefault="009B487D" w:rsidP="00732611">
      <w:pPr>
        <w:pStyle w:val="NumListAbzatc"/>
        <w:numPr>
          <w:ilvl w:val="0"/>
          <w:numId w:val="7"/>
        </w:numPr>
        <w:tabs>
          <w:tab w:val="left" w:pos="851"/>
          <w:tab w:val="left" w:pos="1134"/>
        </w:tabs>
        <w:spacing w:line="240" w:lineRule="auto"/>
        <w:ind w:left="0" w:firstLine="709"/>
      </w:pPr>
      <w:r>
        <w:t>Настроить стандартные пулы адресов сетей 10.10.0.0</w:t>
      </w:r>
      <w:r w:rsidRPr="009B487D">
        <w:t xml:space="preserve">/16 </w:t>
      </w:r>
      <w:r>
        <w:t>и 192.167.0.0</w:t>
      </w:r>
      <w:r w:rsidRPr="009B487D">
        <w:t>/16</w:t>
      </w:r>
      <w:r>
        <w:t>, размер сети выбрать самостоятельно</w:t>
      </w:r>
    </w:p>
    <w:p w:rsidR="009B487D" w:rsidRDefault="009B487D" w:rsidP="00732611">
      <w:pPr>
        <w:pStyle w:val="NumListAbzatc"/>
        <w:numPr>
          <w:ilvl w:val="0"/>
          <w:numId w:val="7"/>
        </w:numPr>
        <w:tabs>
          <w:tab w:val="left" w:pos="851"/>
          <w:tab w:val="left" w:pos="1134"/>
        </w:tabs>
        <w:spacing w:line="240" w:lineRule="auto"/>
        <w:ind w:left="0" w:firstLine="709"/>
      </w:pPr>
      <w:r>
        <w:t xml:space="preserve">Настроить список </w:t>
      </w:r>
      <w:r>
        <w:rPr>
          <w:lang w:val="en-US"/>
        </w:rPr>
        <w:t>DNS</w:t>
      </w:r>
      <w:r w:rsidRPr="009B487D">
        <w:t xml:space="preserve"> </w:t>
      </w:r>
      <w:r>
        <w:t>серверов, используемых контейнерами</w:t>
      </w:r>
    </w:p>
    <w:p w:rsidR="007518AF" w:rsidRDefault="007518AF" w:rsidP="00732611">
      <w:pPr>
        <w:pStyle w:val="NumListAbzatc"/>
        <w:numPr>
          <w:ilvl w:val="0"/>
          <w:numId w:val="0"/>
        </w:numPr>
        <w:tabs>
          <w:tab w:val="left" w:pos="851"/>
          <w:tab w:val="left" w:pos="1134"/>
        </w:tabs>
        <w:spacing w:line="240" w:lineRule="auto"/>
        <w:ind w:firstLine="709"/>
      </w:pPr>
    </w:p>
    <w:p w:rsidR="001D448E" w:rsidRPr="006C3F1E" w:rsidRDefault="009B487D" w:rsidP="00732611">
      <w:pPr>
        <w:pStyle w:val="NumListAbzatc"/>
        <w:numPr>
          <w:ilvl w:val="0"/>
          <w:numId w:val="0"/>
        </w:numPr>
        <w:tabs>
          <w:tab w:val="left" w:pos="851"/>
          <w:tab w:val="left" w:pos="1134"/>
        </w:tabs>
        <w:spacing w:line="240" w:lineRule="auto"/>
        <w:ind w:firstLine="709"/>
      </w:pPr>
      <w:r>
        <w:t>Применение базовых образов</w:t>
      </w:r>
    </w:p>
    <w:p w:rsidR="006C3F1E" w:rsidRPr="009B487D" w:rsidRDefault="009B487D" w:rsidP="00732611">
      <w:pPr>
        <w:pStyle w:val="NumListAbzatc"/>
        <w:numPr>
          <w:ilvl w:val="0"/>
          <w:numId w:val="7"/>
        </w:numPr>
        <w:tabs>
          <w:tab w:val="left" w:pos="851"/>
          <w:tab w:val="left" w:pos="1134"/>
        </w:tabs>
        <w:spacing w:line="240" w:lineRule="auto"/>
        <w:ind w:left="0" w:firstLine="709"/>
      </w:pPr>
      <w:r>
        <w:t xml:space="preserve">Создать сеть с названием </w:t>
      </w:r>
      <w:r>
        <w:rPr>
          <w:lang w:val="en-US"/>
        </w:rPr>
        <w:t>services</w:t>
      </w:r>
    </w:p>
    <w:p w:rsidR="009B487D" w:rsidRPr="009B487D" w:rsidRDefault="009B487D" w:rsidP="00732611">
      <w:pPr>
        <w:pStyle w:val="NumListAbzatc"/>
        <w:numPr>
          <w:ilvl w:val="0"/>
          <w:numId w:val="7"/>
        </w:numPr>
        <w:tabs>
          <w:tab w:val="left" w:pos="851"/>
          <w:tab w:val="left" w:pos="1134"/>
        </w:tabs>
        <w:spacing w:line="240" w:lineRule="auto"/>
        <w:ind w:left="0" w:firstLine="709"/>
      </w:pPr>
      <w:r>
        <w:t xml:space="preserve">Создать том с названием </w:t>
      </w:r>
      <w:r>
        <w:rPr>
          <w:lang w:val="en-US"/>
        </w:rPr>
        <w:t>my</w:t>
      </w:r>
      <w:r w:rsidRPr="009B487D">
        <w:t>_</w:t>
      </w:r>
      <w:r>
        <w:rPr>
          <w:lang w:val="en-US"/>
        </w:rPr>
        <w:t>service</w:t>
      </w:r>
    </w:p>
    <w:p w:rsidR="009B487D" w:rsidRDefault="009B487D" w:rsidP="00732611">
      <w:pPr>
        <w:pStyle w:val="NumListAbzatc"/>
        <w:numPr>
          <w:ilvl w:val="0"/>
          <w:numId w:val="7"/>
        </w:numPr>
        <w:tabs>
          <w:tab w:val="left" w:pos="851"/>
          <w:tab w:val="left" w:pos="1134"/>
        </w:tabs>
        <w:spacing w:line="240" w:lineRule="auto"/>
        <w:ind w:left="0" w:firstLine="709"/>
      </w:pPr>
      <w:r>
        <w:t xml:space="preserve">Запустить любой </w:t>
      </w:r>
      <w:r>
        <w:rPr>
          <w:lang w:val="en-US"/>
        </w:rPr>
        <w:t>web</w:t>
      </w:r>
      <w:r>
        <w:t xml:space="preserve">-сервис, используя готовый образ </w:t>
      </w:r>
      <w:r>
        <w:rPr>
          <w:lang w:val="en-US"/>
        </w:rPr>
        <w:t>Docker</w:t>
      </w:r>
      <w:r>
        <w:t>, созданную сеть и том для сохранения данных</w:t>
      </w:r>
    </w:p>
    <w:p w:rsidR="00C644A5" w:rsidRDefault="00C644A5" w:rsidP="00732611">
      <w:pPr>
        <w:pStyle w:val="NumListAbzatc"/>
        <w:numPr>
          <w:ilvl w:val="0"/>
          <w:numId w:val="0"/>
        </w:numPr>
        <w:tabs>
          <w:tab w:val="left" w:pos="851"/>
          <w:tab w:val="left" w:pos="1134"/>
        </w:tabs>
        <w:spacing w:line="240" w:lineRule="auto"/>
        <w:ind w:firstLine="709"/>
      </w:pPr>
    </w:p>
    <w:p w:rsidR="00BC6A49" w:rsidRPr="00BC6A49" w:rsidRDefault="00BC6A49" w:rsidP="00732611">
      <w:pPr>
        <w:pStyle w:val="NumListAbzatc"/>
        <w:numPr>
          <w:ilvl w:val="0"/>
          <w:numId w:val="0"/>
        </w:numPr>
        <w:tabs>
          <w:tab w:val="left" w:pos="851"/>
          <w:tab w:val="left" w:pos="1134"/>
        </w:tabs>
        <w:spacing w:line="240" w:lineRule="auto"/>
        <w:ind w:firstLine="709"/>
      </w:pPr>
      <w:r>
        <w:t>Проверка работы</w:t>
      </w:r>
    </w:p>
    <w:p w:rsidR="00BC6A49" w:rsidRDefault="009B487D" w:rsidP="00732611">
      <w:pPr>
        <w:pStyle w:val="NumListAbzatc"/>
        <w:numPr>
          <w:ilvl w:val="0"/>
          <w:numId w:val="7"/>
        </w:numPr>
        <w:tabs>
          <w:tab w:val="left" w:pos="851"/>
          <w:tab w:val="left" w:pos="1134"/>
        </w:tabs>
        <w:spacing w:line="240" w:lineRule="auto"/>
        <w:ind w:left="0" w:firstLine="709"/>
      </w:pPr>
      <w:r w:rsidRPr="009B487D">
        <w:t xml:space="preserve">Запустить два контейнера </w:t>
      </w:r>
      <w:r>
        <w:rPr>
          <w:lang w:val="en-US"/>
        </w:rPr>
        <w:t>Ubuntu</w:t>
      </w:r>
      <w:r w:rsidRPr="009B487D">
        <w:t xml:space="preserve"> с процессом </w:t>
      </w:r>
      <w:r>
        <w:rPr>
          <w:lang w:val="en-US"/>
        </w:rPr>
        <w:t>bash</w:t>
      </w:r>
      <w:r w:rsidRPr="009B487D">
        <w:t xml:space="preserve"> </w:t>
      </w:r>
    </w:p>
    <w:p w:rsidR="009B487D" w:rsidRPr="009B487D" w:rsidRDefault="009B487D" w:rsidP="00732611">
      <w:pPr>
        <w:pStyle w:val="NumListAbzatc"/>
        <w:numPr>
          <w:ilvl w:val="0"/>
          <w:numId w:val="7"/>
        </w:numPr>
        <w:tabs>
          <w:tab w:val="left" w:pos="851"/>
          <w:tab w:val="left" w:pos="1134"/>
        </w:tabs>
        <w:spacing w:line="240" w:lineRule="auto"/>
        <w:ind w:left="0" w:firstLine="709"/>
      </w:pPr>
      <w:r>
        <w:t xml:space="preserve">Создать сеть типа </w:t>
      </w:r>
      <w:r>
        <w:rPr>
          <w:lang w:val="en-US"/>
        </w:rPr>
        <w:t>bridge</w:t>
      </w:r>
    </w:p>
    <w:p w:rsidR="009B487D" w:rsidRPr="009B487D" w:rsidRDefault="009B487D" w:rsidP="00732611">
      <w:pPr>
        <w:pStyle w:val="NumListAbzatc"/>
        <w:numPr>
          <w:ilvl w:val="0"/>
          <w:numId w:val="7"/>
        </w:numPr>
        <w:tabs>
          <w:tab w:val="left" w:pos="851"/>
          <w:tab w:val="left" w:pos="1134"/>
        </w:tabs>
        <w:spacing w:line="240" w:lineRule="auto"/>
        <w:ind w:left="0" w:firstLine="709"/>
      </w:pPr>
      <w:r>
        <w:t xml:space="preserve">Присоединить контейнеры к сети, используя </w:t>
      </w:r>
      <w:proofErr w:type="spellStart"/>
      <w:r>
        <w:rPr>
          <w:lang w:val="en-US"/>
        </w:rPr>
        <w:t>docker</w:t>
      </w:r>
      <w:proofErr w:type="spellEnd"/>
      <w:r w:rsidRPr="009B487D">
        <w:t xml:space="preserve"> </w:t>
      </w:r>
      <w:r>
        <w:rPr>
          <w:lang w:val="en-US"/>
        </w:rPr>
        <w:t>cli</w:t>
      </w:r>
    </w:p>
    <w:p w:rsidR="009B487D" w:rsidRDefault="009B487D" w:rsidP="00732611">
      <w:pPr>
        <w:pStyle w:val="NumListAbzatc"/>
        <w:numPr>
          <w:ilvl w:val="0"/>
          <w:numId w:val="7"/>
        </w:numPr>
        <w:tabs>
          <w:tab w:val="left" w:pos="851"/>
          <w:tab w:val="left" w:pos="1134"/>
        </w:tabs>
        <w:spacing w:line="240" w:lineRule="auto"/>
        <w:ind w:left="0" w:firstLine="709"/>
      </w:pPr>
      <w:r>
        <w:t>Установить необходимые пакеты</w:t>
      </w:r>
      <w:r w:rsidR="00732611">
        <w:t xml:space="preserve"> внутри одного из контейнеров</w:t>
      </w:r>
      <w:r>
        <w:t xml:space="preserve"> и проверить доступность другого контейнера</w:t>
      </w:r>
    </w:p>
    <w:p w:rsidR="002B219B" w:rsidRDefault="002B219B" w:rsidP="00732611">
      <w:pPr>
        <w:pStyle w:val="NumListAbzatc"/>
        <w:numPr>
          <w:ilvl w:val="0"/>
          <w:numId w:val="0"/>
        </w:numPr>
        <w:tabs>
          <w:tab w:val="left" w:pos="851"/>
          <w:tab w:val="left" w:pos="1134"/>
        </w:tabs>
        <w:spacing w:line="240" w:lineRule="auto"/>
        <w:ind w:firstLine="709"/>
      </w:pPr>
    </w:p>
    <w:p w:rsidR="002B219B" w:rsidRDefault="002B219B" w:rsidP="00732611">
      <w:pPr>
        <w:pStyle w:val="NumListAbzatc"/>
        <w:numPr>
          <w:ilvl w:val="0"/>
          <w:numId w:val="0"/>
        </w:numPr>
        <w:tabs>
          <w:tab w:val="left" w:pos="851"/>
          <w:tab w:val="left" w:pos="1134"/>
        </w:tabs>
        <w:spacing w:line="240" w:lineRule="auto"/>
        <w:ind w:firstLine="709"/>
      </w:pPr>
      <w:r>
        <w:t>Анализ созданных ресурсов</w:t>
      </w:r>
    </w:p>
    <w:p w:rsidR="002B219B" w:rsidRDefault="002B219B" w:rsidP="00732611">
      <w:pPr>
        <w:pStyle w:val="NumListAbzatc"/>
        <w:numPr>
          <w:ilvl w:val="0"/>
          <w:numId w:val="7"/>
        </w:numPr>
        <w:tabs>
          <w:tab w:val="left" w:pos="851"/>
          <w:tab w:val="left" w:pos="1134"/>
        </w:tabs>
        <w:spacing w:line="240" w:lineRule="auto"/>
        <w:ind w:left="0" w:firstLine="709"/>
      </w:pPr>
      <w:r>
        <w:t>Проинспектировать созданные ресурсы (том, контейнер, сеть)</w:t>
      </w:r>
    </w:p>
    <w:p w:rsidR="002B219B" w:rsidRPr="002B219B" w:rsidRDefault="002B219B" w:rsidP="00732611">
      <w:pPr>
        <w:pStyle w:val="NumListAbzatc"/>
        <w:numPr>
          <w:ilvl w:val="0"/>
          <w:numId w:val="7"/>
        </w:numPr>
        <w:tabs>
          <w:tab w:val="left" w:pos="851"/>
          <w:tab w:val="left" w:pos="1134"/>
        </w:tabs>
        <w:spacing w:line="240" w:lineRule="auto"/>
        <w:ind w:left="0" w:firstLine="709"/>
      </w:pPr>
      <w:r>
        <w:t>Проинспектировать используемый образ</w:t>
      </w:r>
    </w:p>
    <w:p w:rsidR="002B219B" w:rsidRDefault="002B219B" w:rsidP="00732611">
      <w:pPr>
        <w:pStyle w:val="NumListAbzatc"/>
        <w:numPr>
          <w:ilvl w:val="0"/>
          <w:numId w:val="7"/>
        </w:numPr>
        <w:tabs>
          <w:tab w:val="left" w:pos="851"/>
          <w:tab w:val="left" w:pos="1134"/>
        </w:tabs>
        <w:spacing w:line="240" w:lineRule="auto"/>
        <w:ind w:left="0" w:firstLine="709"/>
      </w:pPr>
      <w:r>
        <w:t>Изучить историю используемого образа</w:t>
      </w:r>
    </w:p>
    <w:p w:rsidR="002B219B" w:rsidRPr="004B672D" w:rsidRDefault="002B219B" w:rsidP="00732611">
      <w:pPr>
        <w:pStyle w:val="NumListAbzatc"/>
        <w:numPr>
          <w:ilvl w:val="0"/>
          <w:numId w:val="0"/>
        </w:numPr>
        <w:tabs>
          <w:tab w:val="left" w:pos="851"/>
          <w:tab w:val="left" w:pos="1134"/>
        </w:tabs>
        <w:spacing w:line="240" w:lineRule="auto"/>
        <w:ind w:firstLine="709"/>
      </w:pPr>
    </w:p>
    <w:p w:rsidR="00107FAF" w:rsidRPr="00174C45" w:rsidRDefault="00107FAF" w:rsidP="00732611">
      <w:pPr>
        <w:pStyle w:val="NumListAbzatc"/>
        <w:numPr>
          <w:ilvl w:val="0"/>
          <w:numId w:val="5"/>
        </w:numPr>
        <w:tabs>
          <w:tab w:val="clear" w:pos="1701"/>
          <w:tab w:val="left" w:pos="1134"/>
        </w:tabs>
        <w:ind w:firstLine="709"/>
        <w:rPr>
          <w:b/>
        </w:rPr>
      </w:pPr>
      <w:r w:rsidRPr="00174C45">
        <w:rPr>
          <w:b/>
        </w:rPr>
        <w:t>Порядок выполнения работы:</w:t>
      </w:r>
    </w:p>
    <w:p w:rsidR="00191F2D" w:rsidRDefault="00191F2D" w:rsidP="00732611">
      <w:pPr>
        <w:pStyle w:val="NumListAbzatc"/>
        <w:numPr>
          <w:ilvl w:val="1"/>
          <w:numId w:val="5"/>
        </w:numPr>
        <w:tabs>
          <w:tab w:val="clear" w:pos="1701"/>
          <w:tab w:val="left" w:pos="1134"/>
        </w:tabs>
        <w:ind w:firstLine="709"/>
      </w:pPr>
      <w:r>
        <w:t>Пре</w:t>
      </w:r>
      <w:r w:rsidR="00FB4517">
        <w:t xml:space="preserve">доставить выполненные команды, </w:t>
      </w:r>
      <w:r>
        <w:t>их вывод</w:t>
      </w:r>
      <w:r w:rsidR="00FB4517">
        <w:t xml:space="preserve"> и</w:t>
      </w:r>
      <w:r w:rsidR="002B6436">
        <w:t xml:space="preserve"> краткие</w:t>
      </w:r>
      <w:r w:rsidR="00FB4517">
        <w:t xml:space="preserve"> пояснения</w:t>
      </w:r>
      <w:r w:rsidR="00FF1024">
        <w:t xml:space="preserve"> к выполняемым действиям</w:t>
      </w:r>
      <w:r>
        <w:t xml:space="preserve"> в виде отчета</w:t>
      </w:r>
    </w:p>
    <w:p w:rsidR="00191F2D" w:rsidRDefault="00191F2D" w:rsidP="00732611">
      <w:pPr>
        <w:pStyle w:val="NumListAbzatc"/>
        <w:numPr>
          <w:ilvl w:val="1"/>
          <w:numId w:val="5"/>
        </w:numPr>
        <w:tabs>
          <w:tab w:val="clear" w:pos="1701"/>
          <w:tab w:val="left" w:pos="1134"/>
        </w:tabs>
        <w:ind w:firstLine="709"/>
      </w:pPr>
      <w:r>
        <w:t>Ответить на контрольные вопросы</w:t>
      </w:r>
    </w:p>
    <w:p w:rsidR="00107FAF" w:rsidRDefault="00107FAF" w:rsidP="00732611">
      <w:pPr>
        <w:pStyle w:val="NumListAbzatc"/>
        <w:numPr>
          <w:ilvl w:val="0"/>
          <w:numId w:val="0"/>
        </w:numPr>
        <w:tabs>
          <w:tab w:val="left" w:pos="708"/>
          <w:tab w:val="left" w:pos="1134"/>
        </w:tabs>
        <w:ind w:firstLine="709"/>
      </w:pPr>
    </w:p>
    <w:p w:rsidR="00107FAF" w:rsidRPr="00174C45" w:rsidRDefault="00107FAF" w:rsidP="00732611">
      <w:pPr>
        <w:pStyle w:val="NumListAbzatc"/>
        <w:numPr>
          <w:ilvl w:val="0"/>
          <w:numId w:val="5"/>
        </w:numPr>
        <w:tabs>
          <w:tab w:val="clear" w:pos="1701"/>
          <w:tab w:val="left" w:pos="1134"/>
        </w:tabs>
        <w:ind w:firstLine="709"/>
        <w:rPr>
          <w:b/>
        </w:rPr>
      </w:pPr>
      <w:r w:rsidRPr="00174C45">
        <w:rPr>
          <w:b/>
        </w:rPr>
        <w:t>Содержание отчета:</w:t>
      </w:r>
    </w:p>
    <w:p w:rsidR="00107FAF" w:rsidRDefault="00107FAF" w:rsidP="00732611">
      <w:pPr>
        <w:pStyle w:val="NumListAbzatc"/>
        <w:numPr>
          <w:ilvl w:val="1"/>
          <w:numId w:val="5"/>
        </w:numPr>
        <w:tabs>
          <w:tab w:val="clear" w:pos="1701"/>
          <w:tab w:val="left" w:pos="1134"/>
        </w:tabs>
        <w:ind w:firstLine="709"/>
      </w:pPr>
      <w:r>
        <w:t>Цель работы;</w:t>
      </w:r>
    </w:p>
    <w:p w:rsidR="00107FAF" w:rsidRDefault="00D723D5" w:rsidP="00732611">
      <w:pPr>
        <w:pStyle w:val="NumListAbzatc"/>
        <w:numPr>
          <w:ilvl w:val="1"/>
          <w:numId w:val="5"/>
        </w:numPr>
        <w:tabs>
          <w:tab w:val="clear" w:pos="1701"/>
          <w:tab w:val="left" w:pos="1134"/>
        </w:tabs>
        <w:ind w:firstLine="709"/>
      </w:pPr>
      <w:r>
        <w:t>Использованные команды и их вывод</w:t>
      </w:r>
      <w:r w:rsidR="00107FAF">
        <w:t>;</w:t>
      </w:r>
    </w:p>
    <w:p w:rsidR="001627FD" w:rsidRDefault="001627FD" w:rsidP="00732611">
      <w:pPr>
        <w:pStyle w:val="NumListAbzatc"/>
        <w:numPr>
          <w:ilvl w:val="1"/>
          <w:numId w:val="5"/>
        </w:numPr>
        <w:tabs>
          <w:tab w:val="clear" w:pos="1701"/>
          <w:tab w:val="left" w:pos="1134"/>
        </w:tabs>
        <w:ind w:firstLine="709"/>
      </w:pPr>
      <w:r>
        <w:t xml:space="preserve">Конфигурация </w:t>
      </w:r>
      <w:r>
        <w:rPr>
          <w:lang w:val="en-US"/>
        </w:rPr>
        <w:t xml:space="preserve">Docker </w:t>
      </w:r>
      <w:proofErr w:type="spellStart"/>
      <w:proofErr w:type="gramStart"/>
      <w:r>
        <w:rPr>
          <w:lang w:val="en-US"/>
        </w:rPr>
        <w:t>daemon.json</w:t>
      </w:r>
      <w:proofErr w:type="spellEnd"/>
      <w:proofErr w:type="gramEnd"/>
      <w:r w:rsidR="007E2BFA">
        <w:rPr>
          <w:lang w:val="en-US"/>
        </w:rPr>
        <w:t>;</w:t>
      </w:r>
    </w:p>
    <w:p w:rsidR="00107FAF" w:rsidRDefault="00107FAF" w:rsidP="00732611">
      <w:pPr>
        <w:pStyle w:val="NumListAbzatc"/>
        <w:numPr>
          <w:ilvl w:val="1"/>
          <w:numId w:val="5"/>
        </w:numPr>
        <w:tabs>
          <w:tab w:val="clear" w:pos="1701"/>
          <w:tab w:val="left" w:pos="1134"/>
        </w:tabs>
        <w:ind w:firstLine="709"/>
      </w:pPr>
      <w:r>
        <w:t>Ответы на контрольные вопросы;</w:t>
      </w:r>
    </w:p>
    <w:p w:rsidR="00107FAF" w:rsidRDefault="00107FAF" w:rsidP="00732611">
      <w:pPr>
        <w:pStyle w:val="NumListAbzatc"/>
        <w:numPr>
          <w:ilvl w:val="1"/>
          <w:numId w:val="5"/>
        </w:numPr>
        <w:tabs>
          <w:tab w:val="clear" w:pos="1701"/>
          <w:tab w:val="left" w:pos="1134"/>
        </w:tabs>
        <w:ind w:firstLine="709"/>
      </w:pPr>
      <w:r>
        <w:t>Вывод.</w:t>
      </w:r>
    </w:p>
    <w:p w:rsidR="00174C45" w:rsidRDefault="00174C45" w:rsidP="00732611">
      <w:pPr>
        <w:pStyle w:val="NumListAbzatc"/>
        <w:numPr>
          <w:ilvl w:val="0"/>
          <w:numId w:val="0"/>
        </w:numPr>
        <w:tabs>
          <w:tab w:val="left" w:pos="1134"/>
        </w:tabs>
        <w:ind w:firstLine="709"/>
      </w:pPr>
    </w:p>
    <w:p w:rsidR="00174C45" w:rsidRDefault="00174C45" w:rsidP="00732611">
      <w:pPr>
        <w:pStyle w:val="NumListAbzatc"/>
        <w:numPr>
          <w:ilvl w:val="0"/>
          <w:numId w:val="5"/>
        </w:numPr>
        <w:tabs>
          <w:tab w:val="clear" w:pos="1701"/>
          <w:tab w:val="left" w:pos="1276"/>
        </w:tabs>
        <w:ind w:firstLine="709"/>
        <w:rPr>
          <w:b/>
        </w:rPr>
      </w:pPr>
      <w:r w:rsidRPr="00174C45">
        <w:rPr>
          <w:b/>
        </w:rPr>
        <w:t>Контрольные вопросы</w:t>
      </w:r>
    </w:p>
    <w:p w:rsidR="00831EB1" w:rsidRPr="007E2BFA" w:rsidRDefault="007E2BFA" w:rsidP="00732611">
      <w:pPr>
        <w:pStyle w:val="NumListAbzatc"/>
        <w:numPr>
          <w:ilvl w:val="1"/>
          <w:numId w:val="5"/>
        </w:numPr>
        <w:tabs>
          <w:tab w:val="left" w:pos="1276"/>
        </w:tabs>
        <w:ind w:firstLine="709"/>
      </w:pPr>
      <w:r>
        <w:t xml:space="preserve">Что такое </w:t>
      </w:r>
      <w:r>
        <w:rPr>
          <w:lang w:val="en-US"/>
        </w:rPr>
        <w:t>Docker?</w:t>
      </w:r>
    </w:p>
    <w:p w:rsidR="007E2BFA" w:rsidRPr="007A69B8" w:rsidRDefault="007E2BFA" w:rsidP="00732611">
      <w:pPr>
        <w:pStyle w:val="NumListAbzatc"/>
        <w:numPr>
          <w:ilvl w:val="1"/>
          <w:numId w:val="5"/>
        </w:numPr>
        <w:tabs>
          <w:tab w:val="left" w:pos="1276"/>
        </w:tabs>
        <w:ind w:firstLine="709"/>
      </w:pPr>
      <w:r>
        <w:t>Какие способы постоянного</w:t>
      </w:r>
      <w:r w:rsidRPr="007E2BFA">
        <w:t xml:space="preserve"> </w:t>
      </w:r>
      <w:r>
        <w:t xml:space="preserve">хранения данных есть в </w:t>
      </w:r>
      <w:r>
        <w:rPr>
          <w:lang w:val="en-US"/>
        </w:rPr>
        <w:t>Docker</w:t>
      </w:r>
      <w:r w:rsidR="00483134" w:rsidRPr="00483134">
        <w:t>?</w:t>
      </w:r>
    </w:p>
    <w:p w:rsidR="00505119" w:rsidRDefault="00483134" w:rsidP="00732611">
      <w:pPr>
        <w:pStyle w:val="NumListAbzatc"/>
        <w:numPr>
          <w:ilvl w:val="1"/>
          <w:numId w:val="5"/>
        </w:numPr>
        <w:tabs>
          <w:tab w:val="left" w:pos="1276"/>
        </w:tabs>
        <w:ind w:firstLine="709"/>
      </w:pPr>
      <w:r>
        <w:t xml:space="preserve">Какие механизмы ядра использует </w:t>
      </w:r>
      <w:r>
        <w:rPr>
          <w:lang w:val="en-US"/>
        </w:rPr>
        <w:t>Docker</w:t>
      </w:r>
      <w:r w:rsidRPr="00483134">
        <w:t xml:space="preserve"> </w:t>
      </w:r>
      <w:r>
        <w:t>для создания контейнеров?</w:t>
      </w:r>
    </w:p>
    <w:p w:rsidR="009B487D" w:rsidRPr="007A69B8" w:rsidRDefault="009B487D" w:rsidP="00732611">
      <w:pPr>
        <w:pStyle w:val="NumListAbzatc"/>
        <w:numPr>
          <w:ilvl w:val="1"/>
          <w:numId w:val="5"/>
        </w:numPr>
        <w:tabs>
          <w:tab w:val="left" w:pos="1276"/>
        </w:tabs>
        <w:ind w:firstLine="709"/>
      </w:pPr>
      <w:r>
        <w:t>Какие крупные реестры контейнеров существуют?</w:t>
      </w:r>
    </w:p>
    <w:sectPr w:rsidR="009B487D" w:rsidRPr="007A69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Liberation Mono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 %1 "/>
      <w:lvlJc w:val="left"/>
      <w:pPr>
        <w:tabs>
          <w:tab w:val="num" w:pos="1701"/>
        </w:tabs>
        <w:ind w:left="0" w:firstLine="850"/>
      </w:pPr>
      <w:rPr>
        <w:rFonts w:cs="Times New Roman"/>
        <w:sz w:val="28"/>
        <w:szCs w:val="28"/>
      </w:rPr>
    </w:lvl>
    <w:lvl w:ilvl="1">
      <w:start w:val="1"/>
      <w:numFmt w:val="decimal"/>
      <w:lvlText w:val=" %1.%2 "/>
      <w:lvlJc w:val="left"/>
      <w:pPr>
        <w:tabs>
          <w:tab w:val="num" w:pos="1701"/>
        </w:tabs>
        <w:ind w:left="0" w:firstLine="850"/>
      </w:pPr>
      <w:rPr>
        <w:lang w:val="en-US"/>
      </w:rPr>
    </w:lvl>
    <w:lvl w:ilvl="2">
      <w:start w:val="1"/>
      <w:numFmt w:val="decimal"/>
      <w:lvlText w:val=" %1.%2.%3 "/>
      <w:lvlJc w:val="left"/>
      <w:pPr>
        <w:tabs>
          <w:tab w:val="num" w:pos="1701"/>
        </w:tabs>
        <w:ind w:left="0" w:firstLine="850"/>
      </w:pPr>
    </w:lvl>
    <w:lvl w:ilvl="3">
      <w:start w:val="1"/>
      <w:numFmt w:val="decimal"/>
      <w:lvlText w:val=" %1.%2.%3.%4 "/>
      <w:lvlJc w:val="left"/>
      <w:pPr>
        <w:tabs>
          <w:tab w:val="num" w:pos="1701"/>
        </w:tabs>
        <w:ind w:left="0" w:firstLine="850"/>
      </w:pPr>
    </w:lvl>
    <w:lvl w:ilvl="4">
      <w:start w:val="1"/>
      <w:numFmt w:val="decimal"/>
      <w:lvlText w:val=" %1.%2.%3.%4.%5 "/>
      <w:lvlJc w:val="left"/>
      <w:pPr>
        <w:tabs>
          <w:tab w:val="num" w:pos="1701"/>
        </w:tabs>
        <w:ind w:left="0" w:firstLine="850"/>
      </w:pPr>
    </w:lvl>
    <w:lvl w:ilvl="5">
      <w:start w:val="1"/>
      <w:numFmt w:val="decimal"/>
      <w:lvlText w:val=" %1.%2.%3.%4.%5.%6 "/>
      <w:lvlJc w:val="left"/>
      <w:pPr>
        <w:tabs>
          <w:tab w:val="num" w:pos="1701"/>
        </w:tabs>
        <w:ind w:left="0" w:firstLine="850"/>
      </w:pPr>
    </w:lvl>
    <w:lvl w:ilvl="6">
      <w:start w:val="1"/>
      <w:numFmt w:val="decimal"/>
      <w:lvlText w:val=" %1.%2.%3.%4.%5.%6.%7 "/>
      <w:lvlJc w:val="left"/>
      <w:pPr>
        <w:tabs>
          <w:tab w:val="num" w:pos="1701"/>
        </w:tabs>
        <w:ind w:left="0" w:firstLine="850"/>
      </w:pPr>
    </w:lvl>
    <w:lvl w:ilvl="7">
      <w:start w:val="1"/>
      <w:numFmt w:val="decimal"/>
      <w:lvlText w:val=" %1.%2.%3.%4.%5.%6.%7.%8 "/>
      <w:lvlJc w:val="left"/>
      <w:pPr>
        <w:tabs>
          <w:tab w:val="num" w:pos="1701"/>
        </w:tabs>
        <w:ind w:left="0" w:firstLine="850"/>
      </w:pPr>
    </w:lvl>
    <w:lvl w:ilvl="8">
      <w:start w:val="1"/>
      <w:numFmt w:val="decimal"/>
      <w:lvlText w:val=" %1.%2.%3.%4.%5.%6.%7.%8.%9 "/>
      <w:lvlJc w:val="left"/>
      <w:pPr>
        <w:tabs>
          <w:tab w:val="num" w:pos="1701"/>
        </w:tabs>
        <w:ind w:left="0" w:firstLine="850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 %1 "/>
      <w:lvlJc w:val="left"/>
      <w:pPr>
        <w:tabs>
          <w:tab w:val="num" w:pos="1701"/>
        </w:tabs>
        <w:ind w:left="0" w:firstLine="850"/>
      </w:pPr>
    </w:lvl>
    <w:lvl w:ilvl="1">
      <w:start w:val="1"/>
      <w:numFmt w:val="decimal"/>
      <w:lvlText w:val=" %1.%2 "/>
      <w:lvlJc w:val="left"/>
      <w:pPr>
        <w:tabs>
          <w:tab w:val="num" w:pos="1701"/>
        </w:tabs>
        <w:ind w:left="0" w:firstLine="850"/>
      </w:pPr>
      <w:rPr>
        <w:rFonts w:eastAsia="Calibri"/>
        <w:lang w:val="ru-RU"/>
      </w:rPr>
    </w:lvl>
    <w:lvl w:ilvl="2">
      <w:start w:val="1"/>
      <w:numFmt w:val="decimal"/>
      <w:lvlText w:val=" %1.%2.%3 "/>
      <w:lvlJc w:val="left"/>
      <w:pPr>
        <w:tabs>
          <w:tab w:val="num" w:pos="1701"/>
        </w:tabs>
        <w:ind w:left="0" w:firstLine="850"/>
      </w:pPr>
    </w:lvl>
    <w:lvl w:ilvl="3">
      <w:start w:val="1"/>
      <w:numFmt w:val="decimal"/>
      <w:lvlText w:val=" %1.%2.%3.%4 "/>
      <w:lvlJc w:val="left"/>
      <w:pPr>
        <w:tabs>
          <w:tab w:val="num" w:pos="1701"/>
        </w:tabs>
        <w:ind w:left="0" w:firstLine="850"/>
      </w:pPr>
    </w:lvl>
    <w:lvl w:ilvl="4">
      <w:start w:val="1"/>
      <w:numFmt w:val="decimal"/>
      <w:lvlText w:val=" %1.%2.%3.%4.%5 "/>
      <w:lvlJc w:val="left"/>
      <w:pPr>
        <w:tabs>
          <w:tab w:val="num" w:pos="1701"/>
        </w:tabs>
        <w:ind w:left="0" w:firstLine="850"/>
      </w:pPr>
    </w:lvl>
    <w:lvl w:ilvl="5">
      <w:start w:val="1"/>
      <w:numFmt w:val="decimal"/>
      <w:lvlText w:val=" %1.%2.%3.%4.%5.%6 "/>
      <w:lvlJc w:val="left"/>
      <w:pPr>
        <w:tabs>
          <w:tab w:val="num" w:pos="1701"/>
        </w:tabs>
        <w:ind w:left="0" w:firstLine="850"/>
      </w:pPr>
    </w:lvl>
    <w:lvl w:ilvl="6">
      <w:start w:val="1"/>
      <w:numFmt w:val="decimal"/>
      <w:lvlText w:val=" %1.%2.%3.%4.%5.%6.%7 "/>
      <w:lvlJc w:val="left"/>
      <w:pPr>
        <w:tabs>
          <w:tab w:val="num" w:pos="1701"/>
        </w:tabs>
        <w:ind w:left="0" w:firstLine="850"/>
      </w:pPr>
    </w:lvl>
    <w:lvl w:ilvl="7">
      <w:start w:val="1"/>
      <w:numFmt w:val="decimal"/>
      <w:lvlText w:val=" %1.%2.%3.%4.%5.%6.%7.%8 "/>
      <w:lvlJc w:val="left"/>
      <w:pPr>
        <w:tabs>
          <w:tab w:val="num" w:pos="1701"/>
        </w:tabs>
        <w:ind w:left="0" w:firstLine="850"/>
      </w:pPr>
    </w:lvl>
    <w:lvl w:ilvl="8">
      <w:start w:val="1"/>
      <w:numFmt w:val="decimal"/>
      <w:lvlText w:val=" %1.%2.%3.%4.%5.%6.%7.%8.%9 "/>
      <w:lvlJc w:val="left"/>
      <w:pPr>
        <w:tabs>
          <w:tab w:val="num" w:pos="1701"/>
        </w:tabs>
        <w:ind w:left="0" w:firstLine="85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 %1 "/>
      <w:lvlJc w:val="left"/>
      <w:pPr>
        <w:tabs>
          <w:tab w:val="num" w:pos="1701"/>
        </w:tabs>
        <w:ind w:left="0" w:firstLine="850"/>
      </w:pPr>
      <w:rPr>
        <w:rFonts w:cs="Times New Roman"/>
        <w:sz w:val="28"/>
        <w:szCs w:val="28"/>
      </w:rPr>
    </w:lvl>
    <w:lvl w:ilvl="1">
      <w:start w:val="1"/>
      <w:numFmt w:val="decimal"/>
      <w:lvlText w:val=" %1.%2 "/>
      <w:lvlJc w:val="left"/>
      <w:pPr>
        <w:tabs>
          <w:tab w:val="num" w:pos="1701"/>
        </w:tabs>
        <w:ind w:left="0" w:firstLine="850"/>
      </w:pPr>
      <w:rPr>
        <w:rFonts w:eastAsia="Calibri"/>
      </w:rPr>
    </w:lvl>
    <w:lvl w:ilvl="2">
      <w:start w:val="1"/>
      <w:numFmt w:val="decimal"/>
      <w:lvlText w:val=" %1.%2.%3 "/>
      <w:lvlJc w:val="left"/>
      <w:pPr>
        <w:tabs>
          <w:tab w:val="num" w:pos="1701"/>
        </w:tabs>
        <w:ind w:left="0" w:firstLine="850"/>
      </w:pPr>
    </w:lvl>
    <w:lvl w:ilvl="3">
      <w:start w:val="1"/>
      <w:numFmt w:val="decimal"/>
      <w:lvlText w:val=" %1.%2.%3.%4 "/>
      <w:lvlJc w:val="left"/>
      <w:pPr>
        <w:tabs>
          <w:tab w:val="num" w:pos="1701"/>
        </w:tabs>
        <w:ind w:left="0" w:firstLine="850"/>
      </w:pPr>
    </w:lvl>
    <w:lvl w:ilvl="4">
      <w:start w:val="1"/>
      <w:numFmt w:val="decimal"/>
      <w:lvlText w:val=" %1.%2.%3.%4.%5 "/>
      <w:lvlJc w:val="left"/>
      <w:pPr>
        <w:tabs>
          <w:tab w:val="num" w:pos="1701"/>
        </w:tabs>
        <w:ind w:left="0" w:firstLine="850"/>
      </w:pPr>
    </w:lvl>
    <w:lvl w:ilvl="5">
      <w:start w:val="1"/>
      <w:numFmt w:val="decimal"/>
      <w:lvlText w:val=" %1.%2.%3.%4.%5.%6 "/>
      <w:lvlJc w:val="left"/>
      <w:pPr>
        <w:tabs>
          <w:tab w:val="num" w:pos="1701"/>
        </w:tabs>
        <w:ind w:left="0" w:firstLine="850"/>
      </w:pPr>
    </w:lvl>
    <w:lvl w:ilvl="6">
      <w:start w:val="1"/>
      <w:numFmt w:val="decimal"/>
      <w:lvlText w:val=" %1.%2.%3.%4.%5.%6.%7 "/>
      <w:lvlJc w:val="left"/>
      <w:pPr>
        <w:tabs>
          <w:tab w:val="num" w:pos="1701"/>
        </w:tabs>
        <w:ind w:left="0" w:firstLine="850"/>
      </w:pPr>
    </w:lvl>
    <w:lvl w:ilvl="7">
      <w:start w:val="1"/>
      <w:numFmt w:val="decimal"/>
      <w:lvlText w:val=" %1.%2.%3.%4.%5.%6.%7.%8 "/>
      <w:lvlJc w:val="left"/>
      <w:pPr>
        <w:tabs>
          <w:tab w:val="num" w:pos="1701"/>
        </w:tabs>
        <w:ind w:left="0" w:firstLine="850"/>
      </w:pPr>
    </w:lvl>
    <w:lvl w:ilvl="8">
      <w:start w:val="1"/>
      <w:numFmt w:val="decimal"/>
      <w:lvlText w:val=" %1.%2.%3.%4.%5.%6.%7.%8.%9 "/>
      <w:lvlJc w:val="left"/>
      <w:pPr>
        <w:tabs>
          <w:tab w:val="num" w:pos="1701"/>
        </w:tabs>
        <w:ind w:left="0" w:firstLine="850"/>
      </w:pPr>
    </w:lvl>
  </w:abstractNum>
  <w:abstractNum w:abstractNumId="3" w15:restartNumberingAfterBreak="0">
    <w:nsid w:val="0000001F"/>
    <w:multiLevelType w:val="multilevel"/>
    <w:tmpl w:val="0000001F"/>
    <w:name w:val="WW8Num31"/>
    <w:lvl w:ilvl="0">
      <w:start w:val="1"/>
      <w:numFmt w:val="decimal"/>
      <w:pStyle w:val="NumListAbzatc"/>
      <w:lvlText w:val=" %1 "/>
      <w:lvlJc w:val="left"/>
      <w:pPr>
        <w:tabs>
          <w:tab w:val="num" w:pos="1701"/>
        </w:tabs>
        <w:ind w:left="0" w:firstLine="850"/>
      </w:pPr>
    </w:lvl>
    <w:lvl w:ilvl="1">
      <w:start w:val="1"/>
      <w:numFmt w:val="decimal"/>
      <w:lvlText w:val=" %1.%2 "/>
      <w:lvlJc w:val="left"/>
      <w:pPr>
        <w:tabs>
          <w:tab w:val="num" w:pos="1701"/>
        </w:tabs>
        <w:ind w:left="0" w:firstLine="850"/>
      </w:pPr>
    </w:lvl>
    <w:lvl w:ilvl="2">
      <w:start w:val="1"/>
      <w:numFmt w:val="decimal"/>
      <w:lvlText w:val=" %1.%2.%3 "/>
      <w:lvlJc w:val="left"/>
      <w:pPr>
        <w:tabs>
          <w:tab w:val="num" w:pos="1701"/>
        </w:tabs>
        <w:ind w:left="0" w:firstLine="850"/>
      </w:pPr>
    </w:lvl>
    <w:lvl w:ilvl="3">
      <w:start w:val="1"/>
      <w:numFmt w:val="decimal"/>
      <w:lvlText w:val=" %1.%2.%3.%4 "/>
      <w:lvlJc w:val="left"/>
      <w:pPr>
        <w:tabs>
          <w:tab w:val="num" w:pos="1701"/>
        </w:tabs>
        <w:ind w:left="0" w:firstLine="850"/>
      </w:pPr>
    </w:lvl>
    <w:lvl w:ilvl="4">
      <w:start w:val="1"/>
      <w:numFmt w:val="decimal"/>
      <w:lvlText w:val=" %1.%2.%3.%4.%5 "/>
      <w:lvlJc w:val="left"/>
      <w:pPr>
        <w:tabs>
          <w:tab w:val="num" w:pos="1701"/>
        </w:tabs>
        <w:ind w:left="0" w:firstLine="850"/>
      </w:pPr>
    </w:lvl>
    <w:lvl w:ilvl="5">
      <w:start w:val="1"/>
      <w:numFmt w:val="decimal"/>
      <w:lvlText w:val=" %1.%2.%3.%4.%5.%6 "/>
      <w:lvlJc w:val="left"/>
      <w:pPr>
        <w:tabs>
          <w:tab w:val="num" w:pos="1701"/>
        </w:tabs>
        <w:ind w:left="0" w:firstLine="850"/>
      </w:pPr>
    </w:lvl>
    <w:lvl w:ilvl="6">
      <w:start w:val="1"/>
      <w:numFmt w:val="decimal"/>
      <w:lvlText w:val=" %1.%2.%3.%4.%5.%6.%7 "/>
      <w:lvlJc w:val="left"/>
      <w:pPr>
        <w:tabs>
          <w:tab w:val="num" w:pos="1701"/>
        </w:tabs>
        <w:ind w:left="0" w:firstLine="850"/>
      </w:pPr>
    </w:lvl>
    <w:lvl w:ilvl="7">
      <w:start w:val="1"/>
      <w:numFmt w:val="decimal"/>
      <w:lvlText w:val=" %1.%2.%3.%4.%5.%6.%7.%8 "/>
      <w:lvlJc w:val="left"/>
      <w:pPr>
        <w:tabs>
          <w:tab w:val="num" w:pos="1701"/>
        </w:tabs>
        <w:ind w:left="0" w:firstLine="850"/>
      </w:pPr>
    </w:lvl>
    <w:lvl w:ilvl="8">
      <w:start w:val="1"/>
      <w:numFmt w:val="decimal"/>
      <w:lvlText w:val=" %1.%2.%3.%4.%5.%6.%7.%8.%9 "/>
      <w:lvlJc w:val="left"/>
      <w:pPr>
        <w:tabs>
          <w:tab w:val="num" w:pos="1701"/>
        </w:tabs>
        <w:ind w:left="0" w:firstLine="850"/>
      </w:pPr>
    </w:lvl>
  </w:abstractNum>
  <w:abstractNum w:abstractNumId="4" w15:restartNumberingAfterBreak="0">
    <w:nsid w:val="00000021"/>
    <w:multiLevelType w:val="multilevel"/>
    <w:tmpl w:val="00000021"/>
    <w:name w:val="WW8Num33"/>
    <w:lvl w:ilvl="0">
      <w:start w:val="1"/>
      <w:numFmt w:val="decimal"/>
      <w:pStyle w:val="TextForFormatList"/>
      <w:lvlText w:val=" %1 "/>
      <w:lvlJc w:val="left"/>
      <w:pPr>
        <w:tabs>
          <w:tab w:val="num" w:pos="1814"/>
        </w:tabs>
        <w:ind w:left="0" w:firstLine="850"/>
      </w:pPr>
    </w:lvl>
    <w:lvl w:ilvl="1">
      <w:start w:val="1"/>
      <w:numFmt w:val="decimal"/>
      <w:lvlText w:val=" %1.%2 "/>
      <w:lvlJc w:val="left"/>
      <w:pPr>
        <w:tabs>
          <w:tab w:val="num" w:pos="1814"/>
        </w:tabs>
        <w:ind w:left="0" w:firstLine="850"/>
      </w:pPr>
    </w:lvl>
    <w:lvl w:ilvl="2">
      <w:start w:val="1"/>
      <w:numFmt w:val="decimal"/>
      <w:lvlText w:val=" %1.%2.%3 "/>
      <w:lvlJc w:val="left"/>
      <w:pPr>
        <w:tabs>
          <w:tab w:val="num" w:pos="1814"/>
        </w:tabs>
        <w:ind w:left="0" w:firstLine="850"/>
      </w:pPr>
    </w:lvl>
    <w:lvl w:ilvl="3">
      <w:start w:val="1"/>
      <w:numFmt w:val="decimal"/>
      <w:lvlText w:val=" %1.%2.%3.%4 "/>
      <w:lvlJc w:val="left"/>
      <w:pPr>
        <w:tabs>
          <w:tab w:val="num" w:pos="1814"/>
        </w:tabs>
        <w:ind w:left="0" w:firstLine="850"/>
      </w:pPr>
    </w:lvl>
    <w:lvl w:ilvl="4">
      <w:start w:val="1"/>
      <w:numFmt w:val="decimal"/>
      <w:lvlText w:val=" %1.%2.%3.%4.%5 "/>
      <w:lvlJc w:val="left"/>
      <w:pPr>
        <w:tabs>
          <w:tab w:val="num" w:pos="1814"/>
        </w:tabs>
        <w:ind w:left="0" w:firstLine="850"/>
      </w:pPr>
    </w:lvl>
    <w:lvl w:ilvl="5">
      <w:start w:val="1"/>
      <w:numFmt w:val="decimal"/>
      <w:lvlText w:val=" %1.%2.%3.%4.%5.%6 "/>
      <w:lvlJc w:val="left"/>
      <w:pPr>
        <w:tabs>
          <w:tab w:val="num" w:pos="1814"/>
        </w:tabs>
        <w:ind w:left="0" w:firstLine="850"/>
      </w:pPr>
    </w:lvl>
    <w:lvl w:ilvl="6">
      <w:start w:val="1"/>
      <w:numFmt w:val="decimal"/>
      <w:lvlText w:val=" %1.%2.%3.%4.%5.%6.%7 "/>
      <w:lvlJc w:val="left"/>
      <w:pPr>
        <w:tabs>
          <w:tab w:val="num" w:pos="1814"/>
        </w:tabs>
        <w:ind w:left="0" w:firstLine="850"/>
      </w:pPr>
    </w:lvl>
    <w:lvl w:ilvl="7">
      <w:start w:val="1"/>
      <w:numFmt w:val="decimal"/>
      <w:lvlText w:val=" %1.%2.%3.%4.%5.%6.%7.%8 "/>
      <w:lvlJc w:val="left"/>
      <w:pPr>
        <w:tabs>
          <w:tab w:val="num" w:pos="1814"/>
        </w:tabs>
        <w:ind w:left="0" w:firstLine="850"/>
      </w:pPr>
    </w:lvl>
    <w:lvl w:ilvl="8">
      <w:start w:val="1"/>
      <w:numFmt w:val="decimal"/>
      <w:lvlText w:val=" %1.%2.%3.%4.%5.%6.%7.%8.%9 "/>
      <w:lvlJc w:val="left"/>
      <w:pPr>
        <w:tabs>
          <w:tab w:val="num" w:pos="1814"/>
        </w:tabs>
        <w:ind w:left="0" w:firstLine="850"/>
      </w:pPr>
    </w:lvl>
  </w:abstractNum>
  <w:abstractNum w:abstractNumId="5" w15:restartNumberingAfterBreak="0">
    <w:nsid w:val="0F001408"/>
    <w:multiLevelType w:val="hybridMultilevel"/>
    <w:tmpl w:val="5C9410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28175B"/>
    <w:multiLevelType w:val="multilevel"/>
    <w:tmpl w:val="5DEEC7FA"/>
    <w:lvl w:ilvl="0">
      <w:start w:val="1"/>
      <w:numFmt w:val="bullet"/>
      <w:pStyle w:val="MarkList"/>
      <w:lvlText w:val=""/>
      <w:lvlJc w:val="left"/>
      <w:pPr>
        <w:tabs>
          <w:tab w:val="num" w:pos="1701"/>
        </w:tabs>
        <w:ind w:left="0" w:firstLine="850"/>
      </w:pPr>
      <w:rPr>
        <w:rFonts w:ascii="Symbol" w:hAnsi="Symbol"/>
        <w:b w:val="0"/>
        <w:bCs w:val="0"/>
        <w:color w:val="auto"/>
        <w:sz w:val="28"/>
        <w:szCs w:val="28"/>
      </w:rPr>
    </w:lvl>
    <w:lvl w:ilvl="1">
      <w:start w:val="1"/>
      <w:numFmt w:val="decimal"/>
      <w:lvlText w:val=" %1.%2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2">
      <w:start w:val="1"/>
      <w:numFmt w:val="decimal"/>
      <w:lvlText w:val=" %1.%2.%3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3">
      <w:start w:val="1"/>
      <w:numFmt w:val="decimal"/>
      <w:lvlText w:val=" %1.%2.%3.%4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4">
      <w:start w:val="1"/>
      <w:numFmt w:val="decimal"/>
      <w:lvlText w:val=" %1.%2.%3.%4.%5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5">
      <w:start w:val="1"/>
      <w:numFmt w:val="decimal"/>
      <w:lvlText w:val=" %1.%2.%3.%4.%5.%6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6">
      <w:start w:val="1"/>
      <w:numFmt w:val="decimal"/>
      <w:lvlText w:val=" %1.%2.%3.%4.%5.%6.%7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7">
      <w:start w:val="1"/>
      <w:numFmt w:val="decimal"/>
      <w:lvlText w:val=" %1.%2.%3.%4.%5.%6.%7.%8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8">
      <w:start w:val="1"/>
      <w:numFmt w:val="decimal"/>
      <w:lvlText w:val=" %1.%2.%3.%4.%5.%6.%7.%8.%9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3BC"/>
    <w:rsid w:val="000025C7"/>
    <w:rsid w:val="00035EB5"/>
    <w:rsid w:val="000465DA"/>
    <w:rsid w:val="000623BC"/>
    <w:rsid w:val="00070EA8"/>
    <w:rsid w:val="000E2CD5"/>
    <w:rsid w:val="000F342E"/>
    <w:rsid w:val="0010122E"/>
    <w:rsid w:val="00107FAF"/>
    <w:rsid w:val="00130CC7"/>
    <w:rsid w:val="00155D11"/>
    <w:rsid w:val="001627FD"/>
    <w:rsid w:val="00165599"/>
    <w:rsid w:val="00174C45"/>
    <w:rsid w:val="00184067"/>
    <w:rsid w:val="00191F2D"/>
    <w:rsid w:val="001942CF"/>
    <w:rsid w:val="001A2428"/>
    <w:rsid w:val="001D08F1"/>
    <w:rsid w:val="001D448E"/>
    <w:rsid w:val="001D6941"/>
    <w:rsid w:val="002A4E01"/>
    <w:rsid w:val="002B219B"/>
    <w:rsid w:val="002B5F38"/>
    <w:rsid w:val="002B6436"/>
    <w:rsid w:val="003944A7"/>
    <w:rsid w:val="00395A85"/>
    <w:rsid w:val="003C126E"/>
    <w:rsid w:val="003D28B4"/>
    <w:rsid w:val="003E6921"/>
    <w:rsid w:val="003F4311"/>
    <w:rsid w:val="00414E3E"/>
    <w:rsid w:val="00420975"/>
    <w:rsid w:val="0047182E"/>
    <w:rsid w:val="00483134"/>
    <w:rsid w:val="00484D68"/>
    <w:rsid w:val="004B1DFD"/>
    <w:rsid w:val="00505119"/>
    <w:rsid w:val="0052216F"/>
    <w:rsid w:val="005312BB"/>
    <w:rsid w:val="00542954"/>
    <w:rsid w:val="00552D91"/>
    <w:rsid w:val="00553CE2"/>
    <w:rsid w:val="005D574E"/>
    <w:rsid w:val="005E1847"/>
    <w:rsid w:val="005E7D98"/>
    <w:rsid w:val="00611DEC"/>
    <w:rsid w:val="00690732"/>
    <w:rsid w:val="006C3F1E"/>
    <w:rsid w:val="00732611"/>
    <w:rsid w:val="0075129A"/>
    <w:rsid w:val="007518AF"/>
    <w:rsid w:val="00761033"/>
    <w:rsid w:val="00785638"/>
    <w:rsid w:val="0079121B"/>
    <w:rsid w:val="00793256"/>
    <w:rsid w:val="007A69B8"/>
    <w:rsid w:val="007E0612"/>
    <w:rsid w:val="007E2BFA"/>
    <w:rsid w:val="007E3C59"/>
    <w:rsid w:val="007F5B1E"/>
    <w:rsid w:val="008018D1"/>
    <w:rsid w:val="008318B5"/>
    <w:rsid w:val="00831EB1"/>
    <w:rsid w:val="0087609A"/>
    <w:rsid w:val="008814F4"/>
    <w:rsid w:val="008959BF"/>
    <w:rsid w:val="008E47CA"/>
    <w:rsid w:val="008F73CB"/>
    <w:rsid w:val="00937D15"/>
    <w:rsid w:val="0094665A"/>
    <w:rsid w:val="009775A8"/>
    <w:rsid w:val="009A590A"/>
    <w:rsid w:val="009B487D"/>
    <w:rsid w:val="009F0241"/>
    <w:rsid w:val="009F3D00"/>
    <w:rsid w:val="00A22243"/>
    <w:rsid w:val="00AC5B49"/>
    <w:rsid w:val="00AF51E9"/>
    <w:rsid w:val="00B83B22"/>
    <w:rsid w:val="00BA0BFD"/>
    <w:rsid w:val="00BC6A49"/>
    <w:rsid w:val="00C53F97"/>
    <w:rsid w:val="00C644A5"/>
    <w:rsid w:val="00C86FDD"/>
    <w:rsid w:val="00CB4B65"/>
    <w:rsid w:val="00CF6E19"/>
    <w:rsid w:val="00D54FE6"/>
    <w:rsid w:val="00D723D5"/>
    <w:rsid w:val="00D83625"/>
    <w:rsid w:val="00DA3259"/>
    <w:rsid w:val="00DD4948"/>
    <w:rsid w:val="00DF5B40"/>
    <w:rsid w:val="00E16DA6"/>
    <w:rsid w:val="00E74B50"/>
    <w:rsid w:val="00EF10B9"/>
    <w:rsid w:val="00FB4517"/>
    <w:rsid w:val="00FF1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524E50-4B03-4EF6-8CDA-50FE259F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44A7"/>
    <w:pPr>
      <w:suppressAutoHyphens/>
      <w:spacing w:after="0" w:line="100" w:lineRule="atLeast"/>
      <w:ind w:firstLine="850"/>
      <w:jc w:val="both"/>
    </w:pPr>
    <w:rPr>
      <w:rFonts w:ascii="Times New Roman" w:eastAsia="Times New Roman" w:hAnsi="Times New Roman" w:cs="Times New Roman"/>
      <w:kern w:val="2"/>
      <w:sz w:val="26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umListAbzatc">
    <w:name w:val="NumListAbzatc"/>
    <w:basedOn w:val="a"/>
    <w:rsid w:val="003944A7"/>
    <w:pPr>
      <w:numPr>
        <w:numId w:val="1"/>
      </w:numPr>
    </w:pPr>
    <w:rPr>
      <w:sz w:val="28"/>
    </w:rPr>
  </w:style>
  <w:style w:type="paragraph" w:customStyle="1" w:styleId="Glava1">
    <w:name w:val="Glava1"/>
    <w:basedOn w:val="a"/>
    <w:qFormat/>
    <w:rsid w:val="003944A7"/>
    <w:pPr>
      <w:ind w:firstLine="0"/>
      <w:jc w:val="center"/>
      <w:outlineLvl w:val="0"/>
    </w:pPr>
    <w:rPr>
      <w:b/>
      <w:sz w:val="32"/>
    </w:rPr>
  </w:style>
  <w:style w:type="paragraph" w:customStyle="1" w:styleId="TextForFormatList">
    <w:name w:val="TextForFormatList"/>
    <w:basedOn w:val="a"/>
    <w:rsid w:val="003944A7"/>
    <w:pPr>
      <w:numPr>
        <w:numId w:val="2"/>
      </w:numPr>
    </w:pPr>
    <w:rPr>
      <w:sz w:val="28"/>
    </w:rPr>
  </w:style>
  <w:style w:type="paragraph" w:customStyle="1" w:styleId="MarkList">
    <w:name w:val="MarkList"/>
    <w:basedOn w:val="a"/>
    <w:autoRedefine/>
    <w:qFormat/>
    <w:rsid w:val="003944A7"/>
    <w:pPr>
      <w:numPr>
        <w:numId w:val="3"/>
      </w:numPr>
      <w:suppressLineNumbers/>
      <w:spacing w:line="240" w:lineRule="auto"/>
      <w:ind w:firstLine="851"/>
    </w:pPr>
    <w:rPr>
      <w:rFonts w:eastAsia="Lucida Sans Unicode" w:cs="Mangal"/>
      <w:color w:val="00000A"/>
      <w:sz w:val="28"/>
      <w:szCs w:val="24"/>
      <w:lang w:eastAsia="hi-IN" w:bidi="hi-IN"/>
    </w:rPr>
  </w:style>
  <w:style w:type="paragraph" w:customStyle="1" w:styleId="NazvLRPZ">
    <w:name w:val="NazvLRPZ"/>
    <w:basedOn w:val="a"/>
    <w:rsid w:val="00107FAF"/>
    <w:pPr>
      <w:ind w:firstLine="0"/>
      <w:jc w:val="center"/>
    </w:pPr>
    <w:rPr>
      <w:sz w:val="32"/>
    </w:rPr>
  </w:style>
  <w:style w:type="character" w:customStyle="1" w:styleId="hljs-operator">
    <w:name w:val="hljs-operator"/>
    <w:basedOn w:val="a0"/>
    <w:rsid w:val="00C53F97"/>
  </w:style>
  <w:style w:type="character" w:customStyle="1" w:styleId="hljs-string">
    <w:name w:val="hljs-string"/>
    <w:basedOn w:val="a0"/>
    <w:rsid w:val="00C53F97"/>
  </w:style>
  <w:style w:type="character" w:customStyle="1" w:styleId="hljs-subst">
    <w:name w:val="hljs-subst"/>
    <w:basedOn w:val="a0"/>
    <w:rsid w:val="00C53F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Мастерские АКТ</dc:creator>
  <cp:keywords/>
  <dc:description/>
  <cp:lastModifiedBy>0109-03</cp:lastModifiedBy>
  <cp:revision>2</cp:revision>
  <dcterms:created xsi:type="dcterms:W3CDTF">2025-10-21T11:35:00Z</dcterms:created>
  <dcterms:modified xsi:type="dcterms:W3CDTF">2025-10-21T11:35:00Z</dcterms:modified>
</cp:coreProperties>
</file>