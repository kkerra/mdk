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4F4" w:rsidRPr="00C863A7" w:rsidRDefault="008814F4" w:rsidP="008814F4">
      <w:pPr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Theme="minorHAnsi"/>
          <w:b/>
          <w:bCs/>
          <w:kern w:val="0"/>
          <w:sz w:val="32"/>
          <w:szCs w:val="22"/>
        </w:rPr>
      </w:pPr>
      <w:bookmarkStart w:id="0" w:name="_GoBack"/>
      <w:bookmarkEnd w:id="0"/>
      <w:r>
        <w:rPr>
          <w:b/>
          <w:bCs/>
          <w:sz w:val="32"/>
        </w:rPr>
        <w:t>Лабораторная работа №8</w:t>
      </w:r>
    </w:p>
    <w:p w:rsidR="00107FAF" w:rsidRDefault="00107FAF" w:rsidP="00EE6777">
      <w:pPr>
        <w:spacing w:line="240" w:lineRule="auto"/>
      </w:pPr>
    </w:p>
    <w:p w:rsidR="00BA0BFD" w:rsidRPr="002B50DA" w:rsidRDefault="002B50DA" w:rsidP="00EE6777">
      <w:pPr>
        <w:pStyle w:val="Glava1"/>
        <w:spacing w:line="240" w:lineRule="auto"/>
      </w:pPr>
      <w:bookmarkStart w:id="1" w:name="__RefHeading__3393_1384824984"/>
      <w:bookmarkEnd w:id="1"/>
      <w:r>
        <w:t xml:space="preserve">Обеспечение </w:t>
      </w:r>
      <w:proofErr w:type="spellStart"/>
      <w:r>
        <w:t>межконтейнерного</w:t>
      </w:r>
      <w:proofErr w:type="spellEnd"/>
      <w:r>
        <w:t xml:space="preserve"> взаимодействия средствами </w:t>
      </w:r>
      <w:r>
        <w:rPr>
          <w:lang w:val="en-US"/>
        </w:rPr>
        <w:t>Docker</w:t>
      </w:r>
      <w:r>
        <w:t xml:space="preserve"> </w:t>
      </w:r>
      <w:r>
        <w:rPr>
          <w:lang w:val="en-US"/>
        </w:rPr>
        <w:t>Compose</w:t>
      </w:r>
    </w:p>
    <w:p w:rsidR="0015784A" w:rsidRPr="00C11CE0" w:rsidRDefault="0015784A" w:rsidP="00EE6777">
      <w:pPr>
        <w:pStyle w:val="Glava1"/>
        <w:spacing w:line="240" w:lineRule="auto"/>
      </w:pPr>
    </w:p>
    <w:p w:rsidR="00553CE2" w:rsidRPr="00174C45" w:rsidRDefault="00107FAF" w:rsidP="004E3A25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b/>
        </w:rPr>
      </w:pPr>
      <w:r>
        <w:rPr>
          <w:b/>
          <w:bCs/>
        </w:rPr>
        <w:t>Цель работы:</w:t>
      </w:r>
    </w:p>
    <w:p w:rsidR="00107FAF" w:rsidRDefault="00107FAF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Получить практические навыки по организации </w:t>
      </w:r>
      <w:proofErr w:type="spellStart"/>
      <w:r>
        <w:t>межконтейнерного</w:t>
      </w:r>
      <w:proofErr w:type="spellEnd"/>
      <w:r>
        <w:t xml:space="preserve"> взаимодействия в </w:t>
      </w:r>
      <w:proofErr w:type="spellStart"/>
      <w:r>
        <w:t>многоконтейнерных</w:t>
      </w:r>
      <w:proofErr w:type="spellEnd"/>
      <w:r>
        <w:t xml:space="preserve"> приложениях средствами </w:t>
      </w:r>
      <w:r>
        <w:rPr>
          <w:lang w:val="en-US"/>
        </w:rPr>
        <w:t>Docker</w:t>
      </w:r>
      <w:r>
        <w:t xml:space="preserve"> </w:t>
      </w:r>
      <w:r>
        <w:rPr>
          <w:lang w:val="en-US"/>
        </w:rPr>
        <w:t>Compose</w:t>
      </w:r>
    </w:p>
    <w:p w:rsidR="00107FAF" w:rsidRDefault="00107FAF" w:rsidP="004E3A25">
      <w:pPr>
        <w:pStyle w:val="NumListAbzatc"/>
        <w:numPr>
          <w:ilvl w:val="0"/>
          <w:numId w:val="0"/>
        </w:numPr>
        <w:tabs>
          <w:tab w:val="left" w:pos="708"/>
          <w:tab w:val="left" w:pos="1276"/>
        </w:tabs>
        <w:spacing w:line="240" w:lineRule="auto"/>
        <w:ind w:firstLine="709"/>
      </w:pPr>
    </w:p>
    <w:p w:rsidR="00107FAF" w:rsidRPr="00793256" w:rsidRDefault="00107FAF" w:rsidP="004E3A25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b/>
          <w:szCs w:val="28"/>
        </w:rPr>
      </w:pPr>
      <w:r>
        <w:rPr>
          <w:b/>
          <w:bCs/>
          <w:szCs w:val="28"/>
        </w:rPr>
        <w:t>Литература:</w:t>
      </w:r>
    </w:p>
    <w:p w:rsidR="00F26818" w:rsidRDefault="003315F5" w:rsidP="003315F5">
      <w:pPr>
        <w:pStyle w:val="NumListAbzatc"/>
        <w:numPr>
          <w:ilvl w:val="1"/>
          <w:numId w:val="5"/>
        </w:numPr>
        <w:tabs>
          <w:tab w:val="clear" w:pos="1701"/>
          <w:tab w:val="num" w:pos="1418"/>
        </w:tabs>
        <w:spacing w:line="240" w:lineRule="auto"/>
        <w:rPr>
          <w:szCs w:val="28"/>
        </w:rPr>
      </w:pPr>
      <w:hyperlink r:id="rId5" w:history="1">
        <w:r>
          <w:rPr>
            <w:rStyle w:val="a7"/>
            <w:szCs w:val="28"/>
          </w:rPr>
          <w:t>https://docs.docker.com/reference/compose-file/</w:t>
        </w:r>
      </w:hyperlink>
    </w:p>
    <w:p w:rsidR="00F26818" w:rsidRDefault="003315F5" w:rsidP="003315F5">
      <w:pPr>
        <w:pStyle w:val="NumListAbzatc"/>
        <w:numPr>
          <w:ilvl w:val="1"/>
          <w:numId w:val="5"/>
        </w:numPr>
        <w:tabs>
          <w:tab w:val="clear" w:pos="1701"/>
          <w:tab w:val="num" w:pos="1418"/>
        </w:tabs>
        <w:spacing w:line="240" w:lineRule="auto"/>
        <w:rPr>
          <w:szCs w:val="28"/>
        </w:rPr>
      </w:pPr>
      <w:hyperlink r:id="rId6" w:history="1">
        <w:r>
          <w:rPr>
            <w:rStyle w:val="a7"/>
            <w:szCs w:val="28"/>
          </w:rPr>
          <w:t>https://docs.docker.com/reference/dockerfile/</w:t>
        </w:r>
      </w:hyperlink>
    </w:p>
    <w:p w:rsidR="00F26818" w:rsidRDefault="003315F5" w:rsidP="003315F5">
      <w:pPr>
        <w:pStyle w:val="NumListAbzatc"/>
        <w:numPr>
          <w:ilvl w:val="1"/>
          <w:numId w:val="5"/>
        </w:numPr>
        <w:tabs>
          <w:tab w:val="clear" w:pos="1701"/>
          <w:tab w:val="num" w:pos="1418"/>
        </w:tabs>
        <w:spacing w:line="240" w:lineRule="auto"/>
        <w:rPr>
          <w:szCs w:val="28"/>
        </w:rPr>
      </w:pPr>
      <w:hyperlink r:id="rId7" w:history="1">
        <w:r>
          <w:rPr>
            <w:rStyle w:val="a7"/>
            <w:szCs w:val="28"/>
          </w:rPr>
          <w:t>https://docs.docker.com/reference/cli/docker/compose/</w:t>
        </w:r>
      </w:hyperlink>
    </w:p>
    <w:p w:rsidR="00F26818" w:rsidRPr="00715364" w:rsidRDefault="00F26818" w:rsidP="00F26818">
      <w:pPr>
        <w:pStyle w:val="NumListAbzatc"/>
        <w:numPr>
          <w:ilvl w:val="0"/>
          <w:numId w:val="0"/>
        </w:numPr>
        <w:tabs>
          <w:tab w:val="left" w:pos="1276"/>
        </w:tabs>
        <w:spacing w:line="240" w:lineRule="auto"/>
        <w:ind w:left="850"/>
        <w:rPr>
          <w:szCs w:val="28"/>
        </w:rPr>
      </w:pPr>
    </w:p>
    <w:p w:rsidR="00107FAF" w:rsidRDefault="0087609A" w:rsidP="000C3AC0">
      <w:pPr>
        <w:pStyle w:val="NumListAbzatc"/>
        <w:numPr>
          <w:ilvl w:val="0"/>
          <w:numId w:val="5"/>
        </w:numPr>
        <w:tabs>
          <w:tab w:val="clear" w:pos="1701"/>
          <w:tab w:val="left" w:pos="1134"/>
        </w:tabs>
        <w:spacing w:line="240" w:lineRule="auto"/>
        <w:ind w:firstLine="709"/>
        <w:rPr>
          <w:b/>
        </w:rPr>
      </w:pPr>
      <w:r>
        <w:rPr>
          <w:b/>
        </w:rPr>
        <w:t>Задание</w:t>
      </w:r>
    </w:p>
    <w:p w:rsidR="00CB4B65" w:rsidRPr="00CB4B65" w:rsidRDefault="000572AA" w:rsidP="000C3AC0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firstLine="709"/>
      </w:pPr>
      <w:r>
        <w:t>Подготовка ресурсов</w:t>
      </w:r>
    </w:p>
    <w:p w:rsidR="003C23C8" w:rsidRPr="00D3151D" w:rsidRDefault="00EF381B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rPr>
          <w:szCs w:val="28"/>
        </w:rPr>
        <w:t xml:space="preserve">Использовать виртуальную машину из лабораторной работы по </w:t>
      </w:r>
      <w:proofErr w:type="spellStart"/>
      <w:r>
        <w:rPr>
          <w:szCs w:val="28"/>
        </w:rPr>
        <w:t>Docker</w:t>
      </w:r>
      <w:proofErr w:type="spellEnd"/>
      <w:r>
        <w:rPr>
          <w:szCs w:val="28"/>
        </w:rPr>
        <w:t xml:space="preserve"> или лекции в качестве </w:t>
      </w:r>
      <w:r>
        <w:rPr>
          <w:szCs w:val="28"/>
          <w:lang w:val="en-US"/>
        </w:rPr>
        <w:t>Docker</w:t>
      </w:r>
      <w:r>
        <w:rPr>
          <w:szCs w:val="28"/>
        </w:rPr>
        <w:t xml:space="preserve"> сервера</w:t>
      </w:r>
    </w:p>
    <w:p w:rsidR="00D3151D" w:rsidRPr="00E33685" w:rsidRDefault="00B8384E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rPr>
          <w:szCs w:val="28"/>
        </w:rPr>
        <w:t xml:space="preserve">При необходимости измените пользовательские переменные окружения, используемые </w:t>
      </w:r>
      <w:proofErr w:type="spellStart"/>
      <w:r>
        <w:rPr>
          <w:szCs w:val="28"/>
          <w:lang w:val="en-US"/>
        </w:rPr>
        <w:t>docker</w:t>
      </w:r>
      <w:proofErr w:type="spellEnd"/>
    </w:p>
    <w:p w:rsidR="00E33685" w:rsidRPr="000F43BA" w:rsidRDefault="00E33685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rPr>
          <w:szCs w:val="28"/>
        </w:rPr>
        <w:t>Для конфигурирования некоторых сервисов используйте текущие переменные окружения пользователя</w:t>
      </w:r>
    </w:p>
    <w:p w:rsidR="000F43BA" w:rsidRPr="000F43BA" w:rsidRDefault="000F43BA" w:rsidP="000F43BA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left="709"/>
      </w:pPr>
    </w:p>
    <w:p w:rsidR="000F43BA" w:rsidRDefault="000F43BA" w:rsidP="00D3151D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left="709"/>
      </w:pPr>
      <w:r>
        <w:rPr>
          <w:szCs w:val="28"/>
        </w:rPr>
        <w:t>Простые проекты</w:t>
      </w:r>
    </w:p>
    <w:p w:rsidR="000F43BA" w:rsidRDefault="00E03823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Написать </w:t>
      </w:r>
      <w:proofErr w:type="spellStart"/>
      <w:r>
        <w:rPr>
          <w:lang w:val="en-US"/>
        </w:rPr>
        <w:t>docker</w:t>
      </w:r>
      <w:proofErr w:type="spellEnd"/>
      <w:r>
        <w:t>-</w:t>
      </w:r>
      <w:r>
        <w:rPr>
          <w:lang w:val="en-US"/>
        </w:rPr>
        <w:t>compose</w:t>
      </w:r>
      <w:r>
        <w:t xml:space="preserve"> для управления проектом игры 2048 из лабораторной работы №7. Использовать образ контейнера из собственного </w:t>
      </w:r>
      <w:proofErr w:type="spellStart"/>
      <w:r>
        <w:t>репозитория</w:t>
      </w:r>
      <w:proofErr w:type="spellEnd"/>
      <w:r>
        <w:t xml:space="preserve"> реестра образов</w:t>
      </w:r>
    </w:p>
    <w:p w:rsidR="00D3151D" w:rsidRPr="00C656F5" w:rsidRDefault="00D3151D" w:rsidP="000C3AC0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Написать </w:t>
      </w:r>
      <w:proofErr w:type="spellStart"/>
      <w:r>
        <w:rPr>
          <w:lang w:val="en-US"/>
        </w:rPr>
        <w:t>docker</w:t>
      </w:r>
      <w:proofErr w:type="spellEnd"/>
      <w:r>
        <w:t>-</w:t>
      </w:r>
      <w:r>
        <w:rPr>
          <w:lang w:val="en-US"/>
        </w:rPr>
        <w:t>compose</w:t>
      </w:r>
      <w:r>
        <w:t xml:space="preserve"> для развертывания хостинга </w:t>
      </w:r>
      <w:proofErr w:type="spellStart"/>
      <w:r>
        <w:t>репозиториев</w:t>
      </w:r>
      <w:proofErr w:type="spellEnd"/>
      <w:r>
        <w:t xml:space="preserve"> </w:t>
      </w:r>
      <w:proofErr w:type="spellStart"/>
      <w:r>
        <w:rPr>
          <w:lang w:val="en-US"/>
        </w:rPr>
        <w:t>gitea</w:t>
      </w:r>
      <w:proofErr w:type="spellEnd"/>
      <w:r>
        <w:t xml:space="preserve"> (использовать СУБД </w:t>
      </w:r>
      <w:proofErr w:type="spellStart"/>
      <w:r>
        <w:rPr>
          <w:lang w:val="en-US"/>
        </w:rPr>
        <w:t>mysql</w:t>
      </w:r>
      <w:proofErr w:type="spellEnd"/>
      <w:r>
        <w:t xml:space="preserve"> в одном проекте)</w:t>
      </w:r>
    </w:p>
    <w:p w:rsidR="00CC30DC" w:rsidRPr="00457E5A" w:rsidRDefault="00CC30DC" w:rsidP="00CC30DC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Написать </w:t>
      </w:r>
      <w:proofErr w:type="spellStart"/>
      <w:r>
        <w:rPr>
          <w:lang w:val="en-US"/>
        </w:rPr>
        <w:t>docker</w:t>
      </w:r>
      <w:proofErr w:type="spellEnd"/>
      <w:r>
        <w:t>-</w:t>
      </w:r>
      <w:r>
        <w:rPr>
          <w:lang w:val="en-US"/>
        </w:rPr>
        <w:t>compose</w:t>
      </w:r>
      <w:r>
        <w:t xml:space="preserve"> для развертывания </w:t>
      </w:r>
      <w:r>
        <w:rPr>
          <w:lang w:val="en-US"/>
        </w:rPr>
        <w:t>flame</w:t>
      </w:r>
    </w:p>
    <w:p w:rsidR="00457E5A" w:rsidRPr="00C656F5" w:rsidRDefault="00457E5A" w:rsidP="00CC30DC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Написать </w:t>
      </w:r>
      <w:proofErr w:type="spellStart"/>
      <w:r>
        <w:rPr>
          <w:lang w:val="en-US"/>
        </w:rPr>
        <w:t>docker</w:t>
      </w:r>
      <w:proofErr w:type="spellEnd"/>
      <w:r>
        <w:t>-</w:t>
      </w:r>
      <w:r>
        <w:rPr>
          <w:lang w:val="en-US"/>
        </w:rPr>
        <w:t>compose</w:t>
      </w:r>
      <w:r>
        <w:t xml:space="preserve"> для управления проектом лучшего </w:t>
      </w:r>
      <w:r>
        <w:rPr>
          <w:lang w:val="en-US"/>
        </w:rPr>
        <w:t>self</w:t>
      </w:r>
      <w:r>
        <w:t>-</w:t>
      </w:r>
      <w:r>
        <w:rPr>
          <w:lang w:val="en-US"/>
        </w:rPr>
        <w:t>hosted</w:t>
      </w:r>
      <w:r>
        <w:t xml:space="preserve"> файлового хостинга </w:t>
      </w:r>
      <w:proofErr w:type="spellStart"/>
      <w:r>
        <w:rPr>
          <w:lang w:val="en-US"/>
        </w:rPr>
        <w:t>filebrowser</w:t>
      </w:r>
      <w:proofErr w:type="spellEnd"/>
      <w:r>
        <w:t>.</w:t>
      </w:r>
    </w:p>
    <w:p w:rsidR="00C656F5" w:rsidRPr="00C656F5" w:rsidRDefault="00C656F5" w:rsidP="00C656F5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  <w:ind w:left="70" w:firstLine="708"/>
      </w:pPr>
      <w:r>
        <w:t xml:space="preserve">8. Создать </w:t>
      </w:r>
      <w:proofErr w:type="spellStart"/>
      <w:r>
        <w:rPr>
          <w:lang w:val="en-US"/>
        </w:rPr>
        <w:t>docker</w:t>
      </w:r>
      <w:proofErr w:type="spellEnd"/>
      <w:r>
        <w:t xml:space="preserve"> </w:t>
      </w:r>
      <w:r>
        <w:rPr>
          <w:lang w:val="en-US"/>
        </w:rPr>
        <w:t>compose</w:t>
      </w:r>
      <w:r>
        <w:t xml:space="preserve">, содержащий сервисы </w:t>
      </w:r>
      <w:proofErr w:type="spellStart"/>
      <w:r>
        <w:rPr>
          <w:lang w:val="en-US"/>
        </w:rPr>
        <w:t>phpmyadmin</w:t>
      </w:r>
      <w:proofErr w:type="spellEnd"/>
      <w:r>
        <w:t xml:space="preserve">, </w:t>
      </w:r>
      <w:proofErr w:type="spellStart"/>
      <w:r>
        <w:rPr>
          <w:lang w:val="en-US"/>
        </w:rPr>
        <w:t>mysql</w:t>
      </w:r>
      <w:proofErr w:type="spellEnd"/>
      <w:r>
        <w:t>, обеспечить связь и изоляцию сети между контейнерами</w:t>
      </w:r>
    </w:p>
    <w:p w:rsidR="00010E1A" w:rsidRPr="006B4792" w:rsidRDefault="00010E1A" w:rsidP="00010E1A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Создать </w:t>
      </w:r>
      <w:proofErr w:type="spellStart"/>
      <w:r>
        <w:rPr>
          <w:lang w:val="en-US"/>
        </w:rPr>
        <w:t>docker</w:t>
      </w:r>
      <w:proofErr w:type="spellEnd"/>
      <w:r>
        <w:t xml:space="preserve"> </w:t>
      </w:r>
      <w:r>
        <w:rPr>
          <w:lang w:val="en-US"/>
        </w:rPr>
        <w:t>compose</w:t>
      </w:r>
      <w:r>
        <w:t xml:space="preserve">, содержащий сервисы </w:t>
      </w:r>
      <w:proofErr w:type="spellStart"/>
      <w:r>
        <w:rPr>
          <w:lang w:val="en-US"/>
        </w:rPr>
        <w:t>phppgadmin</w:t>
      </w:r>
      <w:proofErr w:type="spellEnd"/>
      <w:r>
        <w:t xml:space="preserve">, </w:t>
      </w:r>
      <w:proofErr w:type="spellStart"/>
      <w:r>
        <w:rPr>
          <w:lang w:val="en-US"/>
        </w:rPr>
        <w:t>postgres</w:t>
      </w:r>
      <w:proofErr w:type="spellEnd"/>
      <w:r>
        <w:t xml:space="preserve">, обеспечить связь и изоляцию сети между контейнерами. В случае проблем с подключением к </w:t>
      </w:r>
      <w:proofErr w:type="spellStart"/>
      <w:r>
        <w:t>субд</w:t>
      </w:r>
      <w:proofErr w:type="spellEnd"/>
      <w:r>
        <w:t xml:space="preserve"> из </w:t>
      </w:r>
      <w:proofErr w:type="spellStart"/>
      <w:r>
        <w:rPr>
          <w:lang w:val="en-US"/>
        </w:rPr>
        <w:t>phppgadmin</w:t>
      </w:r>
      <w:proofErr w:type="spellEnd"/>
      <w:r>
        <w:t>, задание пропустить</w:t>
      </w:r>
    </w:p>
    <w:p w:rsidR="00600BEF" w:rsidRPr="006B4792" w:rsidRDefault="00600BEF" w:rsidP="00600BEF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Создать </w:t>
      </w:r>
      <w:proofErr w:type="spellStart"/>
      <w:r>
        <w:rPr>
          <w:lang w:val="en-US"/>
        </w:rPr>
        <w:t>docker</w:t>
      </w:r>
      <w:proofErr w:type="spellEnd"/>
      <w:r>
        <w:t xml:space="preserve"> </w:t>
      </w:r>
      <w:r>
        <w:rPr>
          <w:lang w:val="en-US"/>
        </w:rPr>
        <w:t>compose</w:t>
      </w:r>
      <w:r>
        <w:t xml:space="preserve">, содержащий сервис </w:t>
      </w:r>
      <w:proofErr w:type="spellStart"/>
      <w:r>
        <w:rPr>
          <w:lang w:val="en-US"/>
        </w:rPr>
        <w:t>adminer</w:t>
      </w:r>
      <w:proofErr w:type="spellEnd"/>
      <w:r>
        <w:t>, обеспечить связь и изоляцию сети между ним и СУБД</w:t>
      </w:r>
    </w:p>
    <w:p w:rsidR="00941E7D" w:rsidRPr="00AA7B74" w:rsidRDefault="00704CB7" w:rsidP="003315F5">
      <w:pPr>
        <w:pStyle w:val="NumListAbzatc"/>
        <w:numPr>
          <w:ilvl w:val="0"/>
          <w:numId w:val="8"/>
        </w:numPr>
        <w:tabs>
          <w:tab w:val="left" w:pos="1134"/>
        </w:tabs>
        <w:spacing w:line="240" w:lineRule="auto"/>
        <w:ind w:left="0" w:firstLine="709"/>
      </w:pPr>
      <w:r>
        <w:t xml:space="preserve">Поменять </w:t>
      </w:r>
      <w:proofErr w:type="spellStart"/>
      <w:r>
        <w:t>скинчик</w:t>
      </w:r>
      <w:proofErr w:type="spellEnd"/>
      <w:r>
        <w:t xml:space="preserve"> на </w:t>
      </w:r>
      <w:proofErr w:type="spellStart"/>
      <w:r>
        <w:rPr>
          <w:lang w:val="en-US"/>
        </w:rPr>
        <w:t>adminer</w:t>
      </w:r>
      <w:proofErr w:type="spellEnd"/>
      <w:r>
        <w:t xml:space="preserve">, используя описание проекта на </w:t>
      </w:r>
      <w:proofErr w:type="spellStart"/>
      <w:r>
        <w:rPr>
          <w:lang w:val="en-US"/>
        </w:rPr>
        <w:t>dockerhub</w:t>
      </w:r>
      <w:proofErr w:type="spellEnd"/>
      <w:r>
        <w:t xml:space="preserve"> и </w:t>
      </w:r>
      <w:proofErr w:type="spellStart"/>
      <w:r>
        <w:rPr>
          <w:lang w:val="en-US"/>
        </w:rPr>
        <w:t>github</w:t>
      </w:r>
      <w:proofErr w:type="spellEnd"/>
    </w:p>
    <w:p w:rsidR="00941E7D" w:rsidRPr="00AA7B74" w:rsidRDefault="00941E7D" w:rsidP="003315F5">
      <w:pPr>
        <w:pStyle w:val="NumListAbzatc"/>
        <w:numPr>
          <w:ilvl w:val="0"/>
          <w:numId w:val="0"/>
        </w:numPr>
        <w:tabs>
          <w:tab w:val="left" w:pos="1134"/>
        </w:tabs>
        <w:spacing w:line="240" w:lineRule="auto"/>
      </w:pPr>
    </w:p>
    <w:p w:rsidR="00107FAF" w:rsidRPr="00174C45" w:rsidRDefault="00107FAF" w:rsidP="004E3A25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b/>
        </w:rPr>
      </w:pPr>
      <w:r>
        <w:rPr>
          <w:b/>
        </w:rPr>
        <w:t>Порядок выполнения работы:</w:t>
      </w:r>
    </w:p>
    <w:p w:rsidR="0037149A" w:rsidRDefault="0037149A" w:rsidP="007B18E0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lastRenderedPageBreak/>
        <w:t xml:space="preserve">В процессе работы необходимо написать максимально избыточные и информативные </w:t>
      </w:r>
      <w:proofErr w:type="spellStart"/>
      <w:r>
        <w:rPr>
          <w:lang w:val="en-US"/>
        </w:rPr>
        <w:t>docker</w:t>
      </w:r>
      <w:proofErr w:type="spellEnd"/>
      <w:r>
        <w:t xml:space="preserve"> </w:t>
      </w:r>
      <w:r>
        <w:rPr>
          <w:lang w:val="en-US"/>
        </w:rPr>
        <w:t>compose</w:t>
      </w:r>
      <w:r>
        <w:t>;</w:t>
      </w:r>
    </w:p>
    <w:p w:rsidR="00EB1AE1" w:rsidRDefault="00EB1AE1" w:rsidP="007B18E0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Все </w:t>
      </w:r>
      <w:proofErr w:type="spellStart"/>
      <w:r>
        <w:rPr>
          <w:lang w:val="en-US"/>
        </w:rPr>
        <w:t>docker</w:t>
      </w:r>
      <w:proofErr w:type="spellEnd"/>
      <w:r>
        <w:t xml:space="preserve"> </w:t>
      </w:r>
      <w:r>
        <w:rPr>
          <w:lang w:val="en-US"/>
        </w:rPr>
        <w:t>compose</w:t>
      </w:r>
      <w:r>
        <w:t xml:space="preserve"> проекты со всеми зависимостями должны быть оформлены в виде </w:t>
      </w:r>
      <w:proofErr w:type="spellStart"/>
      <w:r>
        <w:t>репозитория</w:t>
      </w:r>
      <w:proofErr w:type="spellEnd"/>
      <w:r>
        <w:t xml:space="preserve"> </w:t>
      </w:r>
      <w:proofErr w:type="spellStart"/>
      <w:r>
        <w:rPr>
          <w:lang w:val="en-US"/>
        </w:rPr>
        <w:t>Git</w:t>
      </w:r>
      <w:proofErr w:type="spellEnd"/>
      <w:r>
        <w:t xml:space="preserve"> в разных каталогах;</w:t>
      </w:r>
    </w:p>
    <w:p w:rsidR="003D1BB2" w:rsidRDefault="003D1BB2" w:rsidP="003D1BB2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Используйте практики оптимизации, минимизации и обеспечения безопасности образов, </w:t>
      </w:r>
      <w:proofErr w:type="gramStart"/>
      <w:r>
        <w:t>используйте .</w:t>
      </w:r>
      <w:proofErr w:type="spellStart"/>
      <w:r>
        <w:rPr>
          <w:lang w:val="en-US"/>
        </w:rPr>
        <w:t>dockerignore</w:t>
      </w:r>
      <w:proofErr w:type="spellEnd"/>
      <w:proofErr w:type="gramEnd"/>
      <w:r>
        <w:t xml:space="preserve"> для исключения лишних файлов из контекста сборки, используйте минимальные базовые образы;</w:t>
      </w:r>
    </w:p>
    <w:p w:rsidR="00CA7527" w:rsidRDefault="003315F5" w:rsidP="003D1BB2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Использовать конкретные и неизменчивые версии (теги) образов;</w:t>
      </w:r>
    </w:p>
    <w:p w:rsidR="003271BF" w:rsidRDefault="004314AC" w:rsidP="003315F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Организовать </w:t>
      </w:r>
      <w:proofErr w:type="spellStart"/>
      <w:r>
        <w:t>межконтейнерное</w:t>
      </w:r>
      <w:proofErr w:type="spellEnd"/>
      <w:r>
        <w:t xml:space="preserve"> сетевое взаимодействие по принципу минимального доступа;</w:t>
      </w:r>
    </w:p>
    <w:p w:rsidR="00EB6970" w:rsidRDefault="00EB6970" w:rsidP="00EB1AE1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Предоставить выполненные команды, их вывод, комментарии и снимки экрана результатов в виде отчета;</w:t>
      </w:r>
    </w:p>
    <w:p w:rsidR="007B18E0" w:rsidRDefault="007B18E0" w:rsidP="007B18E0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Ответить на контрольные вопросы</w:t>
      </w:r>
      <w:r>
        <w:rPr>
          <w:lang w:val="en-US"/>
        </w:rPr>
        <w:t>.</w:t>
      </w:r>
    </w:p>
    <w:p w:rsidR="00107FAF" w:rsidRDefault="00107FAF" w:rsidP="004E3A25">
      <w:pPr>
        <w:pStyle w:val="NumListAbzatc"/>
        <w:numPr>
          <w:ilvl w:val="0"/>
          <w:numId w:val="0"/>
        </w:numPr>
        <w:tabs>
          <w:tab w:val="left" w:pos="708"/>
          <w:tab w:val="left" w:pos="1276"/>
        </w:tabs>
        <w:spacing w:line="240" w:lineRule="auto"/>
        <w:ind w:firstLine="709"/>
      </w:pPr>
    </w:p>
    <w:p w:rsidR="00107FAF" w:rsidRPr="00174C45" w:rsidRDefault="00107FAF" w:rsidP="004E3A25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b/>
        </w:rPr>
      </w:pPr>
      <w:r>
        <w:rPr>
          <w:b/>
        </w:rPr>
        <w:t>Содержание отчета:</w:t>
      </w:r>
    </w:p>
    <w:p w:rsidR="00107FAF" w:rsidRDefault="00107FAF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Цель работы;</w:t>
      </w:r>
    </w:p>
    <w:p w:rsidR="00107FAF" w:rsidRDefault="00F63278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Содержимое файлов </w:t>
      </w:r>
      <w:proofErr w:type="spellStart"/>
      <w:r>
        <w:rPr>
          <w:lang w:val="en-US"/>
        </w:rPr>
        <w:t>Dockerfile</w:t>
      </w:r>
      <w:proofErr w:type="spellEnd"/>
      <w:r>
        <w:t xml:space="preserve"> и </w:t>
      </w:r>
      <w:proofErr w:type="spellStart"/>
      <w:r>
        <w:rPr>
          <w:lang w:val="en-US"/>
        </w:rPr>
        <w:t>docker</w:t>
      </w:r>
      <w:proofErr w:type="spellEnd"/>
      <w:r>
        <w:t>-</w:t>
      </w:r>
      <w:r>
        <w:rPr>
          <w:lang w:val="en-US"/>
        </w:rPr>
        <w:t>compose</w:t>
      </w:r>
      <w:r>
        <w:t xml:space="preserve"> с общим пояснением назначения, использованные команды и их вывод;</w:t>
      </w:r>
    </w:p>
    <w:p w:rsidR="00107FAF" w:rsidRDefault="00107FAF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Ответы на контрольные вопросы;</w:t>
      </w:r>
    </w:p>
    <w:p w:rsidR="00107FAF" w:rsidRDefault="00107FAF" w:rsidP="004E3A25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Вывод.</w:t>
      </w:r>
    </w:p>
    <w:p w:rsidR="00174C45" w:rsidRDefault="00174C45" w:rsidP="004E3A25">
      <w:pPr>
        <w:pStyle w:val="NumListAbzatc"/>
        <w:numPr>
          <w:ilvl w:val="0"/>
          <w:numId w:val="0"/>
        </w:numPr>
        <w:tabs>
          <w:tab w:val="left" w:pos="1276"/>
        </w:tabs>
        <w:spacing w:line="240" w:lineRule="auto"/>
        <w:ind w:firstLine="709"/>
      </w:pPr>
    </w:p>
    <w:p w:rsidR="00174C45" w:rsidRDefault="00174C45" w:rsidP="004E3A25">
      <w:pPr>
        <w:pStyle w:val="NumListAbzatc"/>
        <w:numPr>
          <w:ilvl w:val="0"/>
          <w:numId w:val="5"/>
        </w:numPr>
        <w:tabs>
          <w:tab w:val="clear" w:pos="1701"/>
          <w:tab w:val="left" w:pos="1276"/>
        </w:tabs>
        <w:spacing w:line="240" w:lineRule="auto"/>
        <w:ind w:firstLine="709"/>
        <w:rPr>
          <w:b/>
        </w:rPr>
      </w:pPr>
      <w:r>
        <w:rPr>
          <w:b/>
        </w:rPr>
        <w:t>Контрольные вопросы</w:t>
      </w:r>
    </w:p>
    <w:p w:rsidR="003317FA" w:rsidRPr="007A69B8" w:rsidRDefault="000075DB" w:rsidP="003317FA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Для чего используется </w:t>
      </w:r>
      <w:r>
        <w:rPr>
          <w:lang w:val="en-US"/>
        </w:rPr>
        <w:t>Docker</w:t>
      </w:r>
      <w:r>
        <w:t xml:space="preserve"> </w:t>
      </w:r>
      <w:r>
        <w:rPr>
          <w:lang w:val="en-US"/>
        </w:rPr>
        <w:t>Compose</w:t>
      </w:r>
      <w:r>
        <w:t>?</w:t>
      </w:r>
    </w:p>
    <w:p w:rsidR="00C31C65" w:rsidRPr="00256DAD" w:rsidRDefault="000913B8" w:rsidP="00F63278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В каком формате обычно описывается </w:t>
      </w:r>
      <w:r>
        <w:rPr>
          <w:lang w:val="en-US"/>
        </w:rPr>
        <w:t>Docker</w:t>
      </w:r>
      <w:r>
        <w:t xml:space="preserve"> </w:t>
      </w:r>
      <w:r>
        <w:rPr>
          <w:lang w:val="en-US"/>
        </w:rPr>
        <w:t>Compose</w:t>
      </w:r>
      <w:r>
        <w:t xml:space="preserve"> проект?</w:t>
      </w:r>
    </w:p>
    <w:p w:rsidR="00256DAD" w:rsidRDefault="00256DAD" w:rsidP="00F63278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Как запустить несколько экземпляров проекта </w:t>
      </w:r>
      <w:r>
        <w:rPr>
          <w:lang w:val="en-US"/>
        </w:rPr>
        <w:t>Docker</w:t>
      </w:r>
      <w:r>
        <w:t xml:space="preserve"> </w:t>
      </w:r>
      <w:r>
        <w:rPr>
          <w:lang w:val="en-US"/>
        </w:rPr>
        <w:t>Compose</w:t>
      </w:r>
      <w:r>
        <w:t xml:space="preserve"> на одном сервере?</w:t>
      </w:r>
    </w:p>
    <w:p w:rsidR="00AE189E" w:rsidRDefault="0032663D" w:rsidP="00F63278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 xml:space="preserve">Какие есть базовые команды для управления </w:t>
      </w:r>
      <w:r>
        <w:rPr>
          <w:lang w:val="en-US"/>
        </w:rPr>
        <w:t>Compose</w:t>
      </w:r>
      <w:r>
        <w:t xml:space="preserve"> проектом?</w:t>
      </w:r>
    </w:p>
    <w:p w:rsidR="00982F7D" w:rsidRPr="007A69B8" w:rsidRDefault="00982F7D" w:rsidP="00F63278">
      <w:pPr>
        <w:pStyle w:val="NumListAbzatc"/>
        <w:numPr>
          <w:ilvl w:val="1"/>
          <w:numId w:val="5"/>
        </w:numPr>
        <w:tabs>
          <w:tab w:val="clear" w:pos="1701"/>
          <w:tab w:val="left" w:pos="1276"/>
        </w:tabs>
        <w:spacing w:line="240" w:lineRule="auto"/>
        <w:ind w:firstLine="709"/>
      </w:pPr>
      <w:r>
        <w:t>Какими способами контейнеры могут взаимодействовать в одном проекте?</w:t>
      </w:r>
    </w:p>
    <w:sectPr w:rsidR="00982F7D" w:rsidRPr="007A69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altName w:val="Liberation Mono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 %1 "/>
      <w:lvlJc w:val="left"/>
      <w:pPr>
        <w:tabs>
          <w:tab w:val="num" w:pos="1701"/>
        </w:tabs>
        <w:ind w:left="0" w:firstLine="850"/>
      </w:pPr>
      <w:rPr>
        <w:rFonts w:cs="Times New Roman"/>
        <w:sz w:val="28"/>
        <w:szCs w:val="28"/>
      </w:r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lang w:val="en-US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 %1 "/>
      <w:lvlJc w:val="left"/>
      <w:pPr>
        <w:tabs>
          <w:tab w:val="num" w:pos="1701"/>
        </w:tabs>
        <w:ind w:left="0" w:firstLine="850"/>
      </w:p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rFonts w:eastAsia="Calibri"/>
        <w:lang w:val="ru-RU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 %1 "/>
      <w:lvlJc w:val="left"/>
      <w:pPr>
        <w:tabs>
          <w:tab w:val="num" w:pos="1701"/>
        </w:tabs>
        <w:ind w:left="0" w:firstLine="850"/>
      </w:pPr>
      <w:rPr>
        <w:rFonts w:cs="Times New Roman"/>
        <w:sz w:val="28"/>
        <w:szCs w:val="28"/>
      </w:r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rFonts w:eastAsia="Calibri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3" w15:restartNumberingAfterBreak="0">
    <w:nsid w:val="0000001F"/>
    <w:multiLevelType w:val="multilevel"/>
    <w:tmpl w:val="0000001F"/>
    <w:name w:val="WW8Num31"/>
    <w:lvl w:ilvl="0">
      <w:start w:val="1"/>
      <w:numFmt w:val="decimal"/>
      <w:pStyle w:val="NumListAbzatc"/>
      <w:lvlText w:val=" %1 "/>
      <w:lvlJc w:val="left"/>
      <w:pPr>
        <w:tabs>
          <w:tab w:val="num" w:pos="1701"/>
        </w:tabs>
        <w:ind w:left="0" w:firstLine="850"/>
      </w:p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abstractNum w:abstractNumId="4" w15:restartNumberingAfterBreak="0">
    <w:nsid w:val="00000021"/>
    <w:multiLevelType w:val="multilevel"/>
    <w:tmpl w:val="00000021"/>
    <w:name w:val="WW8Num33"/>
    <w:lvl w:ilvl="0">
      <w:start w:val="1"/>
      <w:numFmt w:val="decimal"/>
      <w:pStyle w:val="TextForFormatList"/>
      <w:lvlText w:val=" %1 "/>
      <w:lvlJc w:val="left"/>
      <w:pPr>
        <w:tabs>
          <w:tab w:val="num" w:pos="1814"/>
        </w:tabs>
        <w:ind w:left="0" w:firstLine="850"/>
      </w:pPr>
    </w:lvl>
    <w:lvl w:ilvl="1">
      <w:start w:val="1"/>
      <w:numFmt w:val="decimal"/>
      <w:lvlText w:val=" %1.%2 "/>
      <w:lvlJc w:val="left"/>
      <w:pPr>
        <w:tabs>
          <w:tab w:val="num" w:pos="1814"/>
        </w:tabs>
        <w:ind w:left="0" w:firstLine="850"/>
      </w:pPr>
    </w:lvl>
    <w:lvl w:ilvl="2">
      <w:start w:val="1"/>
      <w:numFmt w:val="decimal"/>
      <w:lvlText w:val=" %1.%2.%3 "/>
      <w:lvlJc w:val="left"/>
      <w:pPr>
        <w:tabs>
          <w:tab w:val="num" w:pos="1814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814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814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814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814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814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814"/>
        </w:tabs>
        <w:ind w:left="0" w:firstLine="850"/>
      </w:pPr>
    </w:lvl>
  </w:abstractNum>
  <w:abstractNum w:abstractNumId="5" w15:restartNumberingAfterBreak="0">
    <w:nsid w:val="0F001408"/>
    <w:multiLevelType w:val="hybridMultilevel"/>
    <w:tmpl w:val="5C9410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28175B"/>
    <w:multiLevelType w:val="multilevel"/>
    <w:tmpl w:val="5DEEC7FA"/>
    <w:lvl w:ilvl="0">
      <w:start w:val="1"/>
      <w:numFmt w:val="bullet"/>
      <w:pStyle w:val="MarkList"/>
      <w:lvlText w:val=""/>
      <w:lvlJc w:val="left"/>
      <w:pPr>
        <w:tabs>
          <w:tab w:val="num" w:pos="1701"/>
        </w:tabs>
        <w:ind w:left="0" w:firstLine="850"/>
      </w:pPr>
      <w:rPr>
        <w:rFonts w:ascii="Symbol" w:hAnsi="Symbol"/>
        <w:b w:val="0"/>
        <w:bCs w:val="0"/>
        <w:color w:val="auto"/>
        <w:sz w:val="28"/>
        <w:szCs w:val="28"/>
      </w:r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  <w:rPr>
        <w:b w:val="0"/>
        <w:bCs w:val="0"/>
        <w:sz w:val="28"/>
        <w:szCs w:val="28"/>
      </w:rPr>
    </w:lvl>
  </w:abstractNum>
  <w:abstractNum w:abstractNumId="7" w15:restartNumberingAfterBreak="0">
    <w:nsid w:val="36005F08"/>
    <w:multiLevelType w:val="multilevel"/>
    <w:tmpl w:val="00000004"/>
    <w:lvl w:ilvl="0">
      <w:start w:val="1"/>
      <w:numFmt w:val="decimal"/>
      <w:lvlText w:val=" %1 "/>
      <w:lvlJc w:val="left"/>
      <w:pPr>
        <w:tabs>
          <w:tab w:val="num" w:pos="1701"/>
        </w:tabs>
        <w:ind w:left="0" w:firstLine="850"/>
      </w:pPr>
      <w:rPr>
        <w:rFonts w:cs="Times New Roman"/>
        <w:sz w:val="28"/>
        <w:szCs w:val="28"/>
      </w:rPr>
    </w:lvl>
    <w:lvl w:ilvl="1">
      <w:start w:val="1"/>
      <w:numFmt w:val="decimal"/>
      <w:lvlText w:val=" %1.%2 "/>
      <w:lvlJc w:val="left"/>
      <w:pPr>
        <w:tabs>
          <w:tab w:val="num" w:pos="1701"/>
        </w:tabs>
        <w:ind w:left="0" w:firstLine="850"/>
      </w:pPr>
      <w:rPr>
        <w:rFonts w:eastAsia="Calibri"/>
      </w:rPr>
    </w:lvl>
    <w:lvl w:ilvl="2">
      <w:start w:val="1"/>
      <w:numFmt w:val="decimal"/>
      <w:lvlText w:val=" %1.%2.%3 "/>
      <w:lvlJc w:val="left"/>
      <w:pPr>
        <w:tabs>
          <w:tab w:val="num" w:pos="1701"/>
        </w:tabs>
        <w:ind w:left="0" w:firstLine="850"/>
      </w:pPr>
    </w:lvl>
    <w:lvl w:ilvl="3">
      <w:start w:val="1"/>
      <w:numFmt w:val="decimal"/>
      <w:lvlText w:val=" %1.%2.%3.%4 "/>
      <w:lvlJc w:val="left"/>
      <w:pPr>
        <w:tabs>
          <w:tab w:val="num" w:pos="1701"/>
        </w:tabs>
        <w:ind w:left="0" w:firstLine="850"/>
      </w:pPr>
    </w:lvl>
    <w:lvl w:ilvl="4">
      <w:start w:val="1"/>
      <w:numFmt w:val="decimal"/>
      <w:lvlText w:val=" %1.%2.%3.%4.%5 "/>
      <w:lvlJc w:val="left"/>
      <w:pPr>
        <w:tabs>
          <w:tab w:val="num" w:pos="1701"/>
        </w:tabs>
        <w:ind w:left="0" w:firstLine="850"/>
      </w:pPr>
    </w:lvl>
    <w:lvl w:ilvl="5">
      <w:start w:val="1"/>
      <w:numFmt w:val="decimal"/>
      <w:lvlText w:val=" %1.%2.%3.%4.%5.%6 "/>
      <w:lvlJc w:val="left"/>
      <w:pPr>
        <w:tabs>
          <w:tab w:val="num" w:pos="1701"/>
        </w:tabs>
        <w:ind w:left="0" w:firstLine="850"/>
      </w:pPr>
    </w:lvl>
    <w:lvl w:ilvl="6">
      <w:start w:val="1"/>
      <w:numFmt w:val="decimal"/>
      <w:lvlText w:val=" %1.%2.%3.%4.%5.%6.%7 "/>
      <w:lvlJc w:val="left"/>
      <w:pPr>
        <w:tabs>
          <w:tab w:val="num" w:pos="1701"/>
        </w:tabs>
        <w:ind w:left="0" w:firstLine="850"/>
      </w:pPr>
    </w:lvl>
    <w:lvl w:ilvl="7">
      <w:start w:val="1"/>
      <w:numFmt w:val="decimal"/>
      <w:lvlText w:val=" %1.%2.%3.%4.%5.%6.%7.%8 "/>
      <w:lvlJc w:val="left"/>
      <w:pPr>
        <w:tabs>
          <w:tab w:val="num" w:pos="1701"/>
        </w:tabs>
        <w:ind w:left="0" w:firstLine="850"/>
      </w:pPr>
    </w:lvl>
    <w:lvl w:ilvl="8">
      <w:start w:val="1"/>
      <w:numFmt w:val="decimal"/>
      <w:lvlText w:val=" %1.%2.%3.%4.%5.%6.%7.%8.%9 "/>
      <w:lvlJc w:val="left"/>
      <w:pPr>
        <w:tabs>
          <w:tab w:val="num" w:pos="1701"/>
        </w:tabs>
        <w:ind w:left="0" w:firstLine="850"/>
      </w:p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3BC"/>
    <w:rsid w:val="0000336F"/>
    <w:rsid w:val="000075DB"/>
    <w:rsid w:val="00010E1A"/>
    <w:rsid w:val="0002021F"/>
    <w:rsid w:val="000230C5"/>
    <w:rsid w:val="00035EB5"/>
    <w:rsid w:val="000572AA"/>
    <w:rsid w:val="00060FB2"/>
    <w:rsid w:val="000623BC"/>
    <w:rsid w:val="00070EA8"/>
    <w:rsid w:val="00077A7B"/>
    <w:rsid w:val="000913B8"/>
    <w:rsid w:val="00093D4A"/>
    <w:rsid w:val="000971E2"/>
    <w:rsid w:val="000A4E6D"/>
    <w:rsid w:val="000C1094"/>
    <w:rsid w:val="000C3AC0"/>
    <w:rsid w:val="000D1DFA"/>
    <w:rsid w:val="000D23AC"/>
    <w:rsid w:val="000D7F46"/>
    <w:rsid w:val="000F342E"/>
    <w:rsid w:val="000F43BA"/>
    <w:rsid w:val="000F443C"/>
    <w:rsid w:val="0010122E"/>
    <w:rsid w:val="00107FAF"/>
    <w:rsid w:val="00116E03"/>
    <w:rsid w:val="00130CC7"/>
    <w:rsid w:val="0013746D"/>
    <w:rsid w:val="00141A77"/>
    <w:rsid w:val="0014590C"/>
    <w:rsid w:val="00155D11"/>
    <w:rsid w:val="0015784A"/>
    <w:rsid w:val="00167949"/>
    <w:rsid w:val="0017401B"/>
    <w:rsid w:val="00174179"/>
    <w:rsid w:val="00174C45"/>
    <w:rsid w:val="00183FDA"/>
    <w:rsid w:val="00184067"/>
    <w:rsid w:val="00191F2D"/>
    <w:rsid w:val="00194A4F"/>
    <w:rsid w:val="001A2428"/>
    <w:rsid w:val="001A2D2F"/>
    <w:rsid w:val="001C1B45"/>
    <w:rsid w:val="001C3D59"/>
    <w:rsid w:val="001C5D7C"/>
    <w:rsid w:val="001F1280"/>
    <w:rsid w:val="002006C2"/>
    <w:rsid w:val="0020754E"/>
    <w:rsid w:val="00207F82"/>
    <w:rsid w:val="00215A83"/>
    <w:rsid w:val="00217482"/>
    <w:rsid w:val="00220EAB"/>
    <w:rsid w:val="00223CC9"/>
    <w:rsid w:val="002321E0"/>
    <w:rsid w:val="00256DAD"/>
    <w:rsid w:val="00265380"/>
    <w:rsid w:val="00274D8D"/>
    <w:rsid w:val="00276874"/>
    <w:rsid w:val="00290E2A"/>
    <w:rsid w:val="00291D6B"/>
    <w:rsid w:val="0029715B"/>
    <w:rsid w:val="00297571"/>
    <w:rsid w:val="002B4A9E"/>
    <w:rsid w:val="002B50DA"/>
    <w:rsid w:val="002D688D"/>
    <w:rsid w:val="002E2FF6"/>
    <w:rsid w:val="002E4AC1"/>
    <w:rsid w:val="0030064E"/>
    <w:rsid w:val="00305067"/>
    <w:rsid w:val="0032068F"/>
    <w:rsid w:val="00324B7E"/>
    <w:rsid w:val="0032663D"/>
    <w:rsid w:val="003271BF"/>
    <w:rsid w:val="003315F5"/>
    <w:rsid w:val="003317FA"/>
    <w:rsid w:val="003347B3"/>
    <w:rsid w:val="00342A9C"/>
    <w:rsid w:val="00351CB3"/>
    <w:rsid w:val="00352A18"/>
    <w:rsid w:val="003532A0"/>
    <w:rsid w:val="0037149A"/>
    <w:rsid w:val="00391157"/>
    <w:rsid w:val="003944A7"/>
    <w:rsid w:val="00395A85"/>
    <w:rsid w:val="003A0ACB"/>
    <w:rsid w:val="003C23C8"/>
    <w:rsid w:val="003C6923"/>
    <w:rsid w:val="003D1BB2"/>
    <w:rsid w:val="003D28B4"/>
    <w:rsid w:val="003E6921"/>
    <w:rsid w:val="003F2EA2"/>
    <w:rsid w:val="003F56ED"/>
    <w:rsid w:val="0040214A"/>
    <w:rsid w:val="004314AC"/>
    <w:rsid w:val="00431A5F"/>
    <w:rsid w:val="00446DD8"/>
    <w:rsid w:val="00457E5A"/>
    <w:rsid w:val="00467CB2"/>
    <w:rsid w:val="0047182E"/>
    <w:rsid w:val="0047556D"/>
    <w:rsid w:val="00481752"/>
    <w:rsid w:val="004866D5"/>
    <w:rsid w:val="00490EDB"/>
    <w:rsid w:val="004A7CD8"/>
    <w:rsid w:val="004B1DFD"/>
    <w:rsid w:val="004B672D"/>
    <w:rsid w:val="004C1AB0"/>
    <w:rsid w:val="004E3A25"/>
    <w:rsid w:val="004F2984"/>
    <w:rsid w:val="004F29C4"/>
    <w:rsid w:val="004F59DE"/>
    <w:rsid w:val="00500938"/>
    <w:rsid w:val="00505119"/>
    <w:rsid w:val="005107AE"/>
    <w:rsid w:val="00521533"/>
    <w:rsid w:val="00523459"/>
    <w:rsid w:val="00524059"/>
    <w:rsid w:val="005342C5"/>
    <w:rsid w:val="00542954"/>
    <w:rsid w:val="00553CE2"/>
    <w:rsid w:val="00556AF6"/>
    <w:rsid w:val="00556EC4"/>
    <w:rsid w:val="005574F4"/>
    <w:rsid w:val="005660CF"/>
    <w:rsid w:val="0057264B"/>
    <w:rsid w:val="00582995"/>
    <w:rsid w:val="0058492D"/>
    <w:rsid w:val="00584948"/>
    <w:rsid w:val="00591B0F"/>
    <w:rsid w:val="005A3689"/>
    <w:rsid w:val="005B0905"/>
    <w:rsid w:val="005D106F"/>
    <w:rsid w:val="005D574E"/>
    <w:rsid w:val="005E1847"/>
    <w:rsid w:val="00600BEF"/>
    <w:rsid w:val="006205EF"/>
    <w:rsid w:val="00636740"/>
    <w:rsid w:val="00646169"/>
    <w:rsid w:val="00662E98"/>
    <w:rsid w:val="00667007"/>
    <w:rsid w:val="006740D2"/>
    <w:rsid w:val="0069100A"/>
    <w:rsid w:val="00693505"/>
    <w:rsid w:val="006A01D9"/>
    <w:rsid w:val="006A47DC"/>
    <w:rsid w:val="006B4792"/>
    <w:rsid w:val="006B5ED4"/>
    <w:rsid w:val="006C29BC"/>
    <w:rsid w:val="006D0ABC"/>
    <w:rsid w:val="006D3C97"/>
    <w:rsid w:val="006E4CF7"/>
    <w:rsid w:val="006E78A5"/>
    <w:rsid w:val="00704CB7"/>
    <w:rsid w:val="007079C9"/>
    <w:rsid w:val="00715364"/>
    <w:rsid w:val="00722128"/>
    <w:rsid w:val="00725FD9"/>
    <w:rsid w:val="007314E3"/>
    <w:rsid w:val="00737B16"/>
    <w:rsid w:val="00740D82"/>
    <w:rsid w:val="00741CD0"/>
    <w:rsid w:val="00745A4D"/>
    <w:rsid w:val="0074711A"/>
    <w:rsid w:val="0075129A"/>
    <w:rsid w:val="007549AE"/>
    <w:rsid w:val="00761033"/>
    <w:rsid w:val="007613FB"/>
    <w:rsid w:val="00762E7C"/>
    <w:rsid w:val="00766004"/>
    <w:rsid w:val="007738B9"/>
    <w:rsid w:val="007845E2"/>
    <w:rsid w:val="00785638"/>
    <w:rsid w:val="00785A15"/>
    <w:rsid w:val="0079121B"/>
    <w:rsid w:val="00793256"/>
    <w:rsid w:val="00795F88"/>
    <w:rsid w:val="007A19E7"/>
    <w:rsid w:val="007A69B8"/>
    <w:rsid w:val="007B1752"/>
    <w:rsid w:val="007B18E0"/>
    <w:rsid w:val="007B7582"/>
    <w:rsid w:val="007B7A38"/>
    <w:rsid w:val="007E0413"/>
    <w:rsid w:val="007E3C59"/>
    <w:rsid w:val="007E7F4C"/>
    <w:rsid w:val="007F0DDC"/>
    <w:rsid w:val="007F3322"/>
    <w:rsid w:val="007F4D37"/>
    <w:rsid w:val="007F5B1E"/>
    <w:rsid w:val="008018D1"/>
    <w:rsid w:val="00817134"/>
    <w:rsid w:val="00831EB1"/>
    <w:rsid w:val="00851149"/>
    <w:rsid w:val="008548E5"/>
    <w:rsid w:val="00867DB0"/>
    <w:rsid w:val="008723E1"/>
    <w:rsid w:val="0087609A"/>
    <w:rsid w:val="008814F4"/>
    <w:rsid w:val="00881933"/>
    <w:rsid w:val="00882D98"/>
    <w:rsid w:val="008838CE"/>
    <w:rsid w:val="00886BB6"/>
    <w:rsid w:val="008942F0"/>
    <w:rsid w:val="008959BF"/>
    <w:rsid w:val="008A0B0A"/>
    <w:rsid w:val="008A3DDF"/>
    <w:rsid w:val="008B6C3D"/>
    <w:rsid w:val="008E4D03"/>
    <w:rsid w:val="008F3F37"/>
    <w:rsid w:val="008F73CB"/>
    <w:rsid w:val="00901AAD"/>
    <w:rsid w:val="0091643F"/>
    <w:rsid w:val="0092046E"/>
    <w:rsid w:val="00920EBC"/>
    <w:rsid w:val="00931171"/>
    <w:rsid w:val="009316DA"/>
    <w:rsid w:val="00941E7D"/>
    <w:rsid w:val="00944564"/>
    <w:rsid w:val="0094497E"/>
    <w:rsid w:val="0094665A"/>
    <w:rsid w:val="00965B3E"/>
    <w:rsid w:val="0097418B"/>
    <w:rsid w:val="009775A8"/>
    <w:rsid w:val="0098211C"/>
    <w:rsid w:val="00982F7D"/>
    <w:rsid w:val="00984FA0"/>
    <w:rsid w:val="00994918"/>
    <w:rsid w:val="009975B0"/>
    <w:rsid w:val="009A31F6"/>
    <w:rsid w:val="009A590A"/>
    <w:rsid w:val="009B0023"/>
    <w:rsid w:val="009B2205"/>
    <w:rsid w:val="009B2BF7"/>
    <w:rsid w:val="009B6968"/>
    <w:rsid w:val="009C05AE"/>
    <w:rsid w:val="009E0B0A"/>
    <w:rsid w:val="009F3C3B"/>
    <w:rsid w:val="009F3D00"/>
    <w:rsid w:val="00A07F16"/>
    <w:rsid w:val="00A12C03"/>
    <w:rsid w:val="00A257CE"/>
    <w:rsid w:val="00A26353"/>
    <w:rsid w:val="00A35899"/>
    <w:rsid w:val="00A36CFE"/>
    <w:rsid w:val="00A573BE"/>
    <w:rsid w:val="00A624E8"/>
    <w:rsid w:val="00A70A67"/>
    <w:rsid w:val="00A726E5"/>
    <w:rsid w:val="00A872D8"/>
    <w:rsid w:val="00A96ADC"/>
    <w:rsid w:val="00AA7B74"/>
    <w:rsid w:val="00AB555B"/>
    <w:rsid w:val="00AB5B94"/>
    <w:rsid w:val="00AC5B49"/>
    <w:rsid w:val="00AD69A0"/>
    <w:rsid w:val="00AD71BD"/>
    <w:rsid w:val="00AD71C1"/>
    <w:rsid w:val="00AE189E"/>
    <w:rsid w:val="00AF03CA"/>
    <w:rsid w:val="00AF415D"/>
    <w:rsid w:val="00B14358"/>
    <w:rsid w:val="00B3123B"/>
    <w:rsid w:val="00B422F4"/>
    <w:rsid w:val="00B64970"/>
    <w:rsid w:val="00B65820"/>
    <w:rsid w:val="00B8384E"/>
    <w:rsid w:val="00B83A87"/>
    <w:rsid w:val="00B83B22"/>
    <w:rsid w:val="00BA0608"/>
    <w:rsid w:val="00BA0BFD"/>
    <w:rsid w:val="00BA4AC2"/>
    <w:rsid w:val="00BA58D6"/>
    <w:rsid w:val="00BA6C64"/>
    <w:rsid w:val="00BB0616"/>
    <w:rsid w:val="00BB2313"/>
    <w:rsid w:val="00BB3DCD"/>
    <w:rsid w:val="00BE6D05"/>
    <w:rsid w:val="00BF5E11"/>
    <w:rsid w:val="00C11CE0"/>
    <w:rsid w:val="00C2459D"/>
    <w:rsid w:val="00C2522F"/>
    <w:rsid w:val="00C276AE"/>
    <w:rsid w:val="00C31C65"/>
    <w:rsid w:val="00C437E3"/>
    <w:rsid w:val="00C46696"/>
    <w:rsid w:val="00C53F97"/>
    <w:rsid w:val="00C63AA9"/>
    <w:rsid w:val="00C656F5"/>
    <w:rsid w:val="00C6764F"/>
    <w:rsid w:val="00C71564"/>
    <w:rsid w:val="00C86956"/>
    <w:rsid w:val="00C86FDD"/>
    <w:rsid w:val="00CA0C7A"/>
    <w:rsid w:val="00CA7527"/>
    <w:rsid w:val="00CB4B65"/>
    <w:rsid w:val="00CC0C5F"/>
    <w:rsid w:val="00CC30DC"/>
    <w:rsid w:val="00CE3499"/>
    <w:rsid w:val="00CF3E36"/>
    <w:rsid w:val="00CF6E19"/>
    <w:rsid w:val="00D01647"/>
    <w:rsid w:val="00D01ABA"/>
    <w:rsid w:val="00D0412D"/>
    <w:rsid w:val="00D07D9C"/>
    <w:rsid w:val="00D121FA"/>
    <w:rsid w:val="00D273F6"/>
    <w:rsid w:val="00D3151D"/>
    <w:rsid w:val="00D377A4"/>
    <w:rsid w:val="00D63365"/>
    <w:rsid w:val="00D723D5"/>
    <w:rsid w:val="00D72413"/>
    <w:rsid w:val="00D86686"/>
    <w:rsid w:val="00D87602"/>
    <w:rsid w:val="00D907FA"/>
    <w:rsid w:val="00D92D51"/>
    <w:rsid w:val="00D97ADE"/>
    <w:rsid w:val="00DA3259"/>
    <w:rsid w:val="00DA7860"/>
    <w:rsid w:val="00DB70F1"/>
    <w:rsid w:val="00DD27E7"/>
    <w:rsid w:val="00DD4948"/>
    <w:rsid w:val="00DE744A"/>
    <w:rsid w:val="00DE7B2B"/>
    <w:rsid w:val="00DF5B40"/>
    <w:rsid w:val="00E016C3"/>
    <w:rsid w:val="00E03823"/>
    <w:rsid w:val="00E12BBC"/>
    <w:rsid w:val="00E218C1"/>
    <w:rsid w:val="00E33685"/>
    <w:rsid w:val="00E63F4E"/>
    <w:rsid w:val="00E70E4F"/>
    <w:rsid w:val="00E75F41"/>
    <w:rsid w:val="00E86B5A"/>
    <w:rsid w:val="00E93244"/>
    <w:rsid w:val="00E95049"/>
    <w:rsid w:val="00EA21A1"/>
    <w:rsid w:val="00EB1AE1"/>
    <w:rsid w:val="00EB6970"/>
    <w:rsid w:val="00EC0FED"/>
    <w:rsid w:val="00EC432A"/>
    <w:rsid w:val="00EC4C96"/>
    <w:rsid w:val="00EE56FE"/>
    <w:rsid w:val="00EE6777"/>
    <w:rsid w:val="00EF10B9"/>
    <w:rsid w:val="00EF381B"/>
    <w:rsid w:val="00EF70D4"/>
    <w:rsid w:val="00F14088"/>
    <w:rsid w:val="00F17F7B"/>
    <w:rsid w:val="00F26818"/>
    <w:rsid w:val="00F33EDE"/>
    <w:rsid w:val="00F37D6A"/>
    <w:rsid w:val="00F418C0"/>
    <w:rsid w:val="00F422CD"/>
    <w:rsid w:val="00F528E6"/>
    <w:rsid w:val="00F52E22"/>
    <w:rsid w:val="00F63278"/>
    <w:rsid w:val="00F72EE8"/>
    <w:rsid w:val="00F74863"/>
    <w:rsid w:val="00F774D9"/>
    <w:rsid w:val="00F80E28"/>
    <w:rsid w:val="00F82717"/>
    <w:rsid w:val="00FA533D"/>
    <w:rsid w:val="00FB214C"/>
    <w:rsid w:val="00FB3F53"/>
    <w:rsid w:val="00FB4517"/>
    <w:rsid w:val="00FC0398"/>
    <w:rsid w:val="00FC2236"/>
    <w:rsid w:val="00FC5537"/>
    <w:rsid w:val="00FE2F96"/>
    <w:rsid w:val="00FE4C34"/>
    <w:rsid w:val="00FF0709"/>
    <w:rsid w:val="00FF13DC"/>
    <w:rsid w:val="00FF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1147B"/>
  <w15:chartTrackingRefBased/>
  <w15:docId w15:val="{3E524E50-4B03-4EF6-8CDA-50FE259F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44A7"/>
    <w:pPr>
      <w:suppressAutoHyphens/>
      <w:spacing w:after="0"/>
      <w:ind w:firstLine="850"/>
      <w:jc w:val="both"/>
    </w:pPr>
    <w:rPr>
      <w:rFonts w:ascii="Times New Roman" w:eastAsia="Times New Roman" w:hAnsi="Times New Roman" w:cs="Times New Roman"/>
      <w:kern w:val="2"/>
      <w:sz w:val="26"/>
      <w:szCs w:val="20"/>
    </w:rPr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Glava1">
    <w:name w:val="Glava1"/>
    <w:basedOn w:val="a"/>
    <w:qFormat/>
    <w:rsid w:val="003944A7"/>
    <w:pPr>
      <w:ind w:firstLine="0"/>
      <w:jc w:val="center"/>
      <w:outlineLvl w:val="0"/>
    </w:pPr>
    <w:rPr>
      <w:b/>
      <w:sz w:val="32"/>
    </w:rPr>
  </w:style>
  <w:style w:type="paragraph" w:customStyle="1" w:styleId="MarkList">
    <w:name w:val="MarkList"/>
    <w:basedOn w:val="a"/>
    <w:autoRedefine/>
    <w:qFormat/>
    <w:rsid w:val="003944A7"/>
    <w:pPr>
      <w:numPr>
        <w:numId w:val="3"/>
      </w:numPr>
      <w:suppressLineNumbers/>
      <w:spacing w:line="240" w:lineRule="auto"/>
      <w:ind w:firstLine="851"/>
    </w:pPr>
    <w:rPr>
      <w:rFonts w:eastAsia="Lucida Sans Unicode" w:cs="Mangal"/>
      <w:color w:val="00000A"/>
      <w:sz w:val="28"/>
      <w:szCs w:val="24"/>
    </w:rPr>
  </w:style>
  <w:style w:type="paragraph" w:customStyle="1" w:styleId="NazvLRPZ">
    <w:name w:val="NazvLRPZ"/>
    <w:basedOn w:val="a"/>
    <w:rsid w:val="00107FAF"/>
    <w:pPr>
      <w:ind w:firstLine="0"/>
      <w:jc w:val="center"/>
    </w:pPr>
    <w:rPr>
      <w:sz w:val="32"/>
    </w:rPr>
  </w:style>
  <w:style w:type="paragraph" w:customStyle="1" w:styleId="NumListAbzatc">
    <w:name w:val="NumListAbzatc"/>
    <w:basedOn w:val="a"/>
    <w:rsid w:val="003944A7"/>
    <w:pPr>
      <w:numPr>
        <w:numId w:val="1"/>
      </w:numPr>
    </w:pPr>
    <w:rPr>
      <w:sz w:val="28"/>
    </w:rPr>
  </w:style>
  <w:style w:type="paragraph" w:styleId="a3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customStyle="1" w:styleId="TextForFormatList">
    <w:name w:val="TextForFormatList"/>
    <w:basedOn w:val="a"/>
    <w:rsid w:val="003944A7"/>
    <w:pPr>
      <w:numPr>
        <w:numId w:val="2"/>
      </w:numPr>
    </w:pPr>
    <w:rPr>
      <w:sz w:val="28"/>
    </w:rPr>
  </w:style>
  <w:style w:type="paragraph" w:styleId="a5">
    <w:name w:val="Title"/>
    <w:basedOn w:val="a"/>
    <w:next w:val="a"/>
    <w:qFormat/>
    <w:pPr>
      <w:spacing w:afterAutospacing="1"/>
    </w:pPr>
    <w:rPr>
      <w:sz w:val="52"/>
    </w:rPr>
  </w:style>
  <w:style w:type="paragraph" w:styleId="a6">
    <w:name w:val="List Paragraph"/>
    <w:basedOn w:val="a"/>
    <w:uiPriority w:val="34"/>
    <w:qFormat/>
    <w:rsid w:val="00EE6777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F48DA"/>
    <w:rPr>
      <w:color w:val="0563C1" w:themeColor="hyperlink"/>
      <w:u w:val="single"/>
    </w:rPr>
  </w:style>
  <w:style w:type="character" w:customStyle="1" w:styleId="hljs-operator">
    <w:name w:val="hljs-operator"/>
    <w:basedOn w:val="a0"/>
    <w:rsid w:val="00C53F97"/>
  </w:style>
  <w:style w:type="character" w:customStyle="1" w:styleId="hljs-string">
    <w:name w:val="hljs-string"/>
    <w:basedOn w:val="a0"/>
    <w:rsid w:val="00C53F97"/>
  </w:style>
  <w:style w:type="character" w:customStyle="1" w:styleId="hljs-subst">
    <w:name w:val="hljs-subst"/>
    <w:basedOn w:val="a0"/>
    <w:rsid w:val="00C53F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9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docker.com/reference/cli/docker/compo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docker.com/reference/dockerfile/" TargetMode="External"/><Relationship Id="rId5" Type="http://schemas.openxmlformats.org/officeDocument/2006/relationships/hyperlink" Target="https://docs.docker.com/reference/compose-file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454</Words>
  <Characters>2593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Мастерские АКТ</dc:creator>
  <cp:keywords/>
  <dc:description/>
  <cp:lastModifiedBy>0109-03</cp:lastModifiedBy>
  <cp:revision>2</cp:revision>
  <dcterms:created xsi:type="dcterms:W3CDTF">2025-11-05T09:59:00Z</dcterms:created>
  <dcterms:modified xsi:type="dcterms:W3CDTF">2025-11-05T09:59:00Z</dcterms:modified>
</cp:coreProperties>
</file>