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bookmarkStart w:id="0" w:name="_Toc448489402"/>
      <w:bookmarkStart w:id="1" w:name="_GoBack"/>
      <w:bookmarkEnd w:id="1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ФЕДЕРАЛЬНОЕ ГОСУДАРСТВЕННОЕ БЮДЖЕТНОЕ ОБРАЗОВАТЕЛЬНОЕ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УЧРЕЖДЕНИЕ ВЫСШЕГО ОБРАЗОВАНИЯ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«САНКТ-ПЕТЕРБУРГСКИЙ ГОСУДАРСТВЕННЫЙ УНИВЕРСИТЕТ</w:t>
      </w: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ТЕЛЕКОММУНИКАЦИЙ ИМ. ПРОФ. М.А. БОНЧ-БРУЕВИЧА»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(</w:t>
      </w:r>
      <w:proofErr w:type="spellStart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СПбГУТ</w:t>
      </w:r>
      <w:proofErr w:type="spellEnd"/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)</w:t>
      </w:r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АРХАНГЕЛЬСКИЙ КОЛЛЕДЖ ТЕЛЕКОММУНИКАЦИЙ</w:t>
      </w:r>
    </w:p>
    <w:p w:rsidR="008814F4" w:rsidRPr="00AE5BCB" w:rsidRDefault="008814F4" w:rsidP="008814F4">
      <w:pPr>
        <w:spacing w:line="237" w:lineRule="auto"/>
        <w:ind w:right="-1" w:firstLine="0"/>
        <w:jc w:val="center"/>
        <w:rPr>
          <w:b/>
        </w:rPr>
      </w:pPr>
      <w:r w:rsidRPr="00C863A7">
        <w:rPr>
          <w:rFonts w:eastAsiaTheme="minorHAnsi"/>
          <w:b/>
          <w:bCs/>
          <w:kern w:val="0"/>
          <w:sz w:val="22"/>
          <w:szCs w:val="22"/>
          <w:lang w:eastAsia="en-US"/>
        </w:rPr>
        <w:t>ИМ. Б.Л. РОЗИНГА (ФИЛИАЛ)</w:t>
      </w:r>
      <w:r w:rsidRPr="006A6931">
        <w:rPr>
          <w:b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</w:p>
    <w:p w:rsidR="008814F4" w:rsidRPr="00C863A7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2"/>
          <w:szCs w:val="22"/>
          <w:lang w:eastAsia="en-US"/>
        </w:rPr>
      </w:pPr>
      <w:r w:rsidRPr="00AE5BCB">
        <w:rPr>
          <w:b/>
          <w:sz w:val="22"/>
        </w:rPr>
        <w:t>(АКТ</w:t>
      </w:r>
      <w:r w:rsidRPr="00AE5BCB">
        <w:rPr>
          <w:b/>
          <w:spacing w:val="-2"/>
          <w:sz w:val="22"/>
        </w:rPr>
        <w:t xml:space="preserve"> </w:t>
      </w:r>
      <w:r w:rsidRPr="00AE5BCB">
        <w:rPr>
          <w:b/>
          <w:sz w:val="22"/>
        </w:rPr>
        <w:t>(ф)</w:t>
      </w:r>
      <w:r w:rsidRPr="00AE5BCB">
        <w:rPr>
          <w:b/>
          <w:spacing w:val="-2"/>
          <w:sz w:val="22"/>
        </w:rPr>
        <w:t xml:space="preserve"> </w:t>
      </w:r>
      <w:proofErr w:type="spellStart"/>
      <w:r w:rsidRPr="00AE5BCB">
        <w:rPr>
          <w:b/>
          <w:sz w:val="22"/>
        </w:rPr>
        <w:t>СПбГУТ</w:t>
      </w:r>
      <w:proofErr w:type="spellEnd"/>
      <w:r w:rsidRPr="00AE5BCB">
        <w:rPr>
          <w:b/>
          <w:sz w:val="22"/>
        </w:rPr>
        <w:t>)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Составил</w:t>
      </w: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  <w:r>
        <w:rPr>
          <w:rFonts w:eastAsiaTheme="minorHAnsi"/>
          <w:b/>
          <w:bCs/>
          <w:kern w:val="0"/>
          <w:sz w:val="28"/>
          <w:szCs w:val="28"/>
          <w:lang w:eastAsia="en-US"/>
        </w:rPr>
        <w:t>Ф.В. Кузнецов</w:t>
      </w: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spacing w:after="160"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  <w:r w:rsidRPr="00C863A7">
        <w:rPr>
          <w:rFonts w:eastAsiaTheme="minorHAnsi"/>
          <w:b/>
          <w:bCs/>
          <w:kern w:val="0"/>
          <w:sz w:val="32"/>
          <w:szCs w:val="32"/>
          <w:lang w:eastAsia="en-US"/>
        </w:rPr>
        <w:t>МДК.04.01 Внедрение и поддержка компьютерных систем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32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28"/>
          <w:szCs w:val="28"/>
          <w:lang w:eastAsia="en-US"/>
        </w:rPr>
      </w:pPr>
    </w:p>
    <w:p w:rsidR="008814F4" w:rsidRPr="00C863A7" w:rsidRDefault="00116E03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32"/>
          <w:szCs w:val="32"/>
          <w:lang w:eastAsia="en-US"/>
        </w:rPr>
      </w:pPr>
      <w:r>
        <w:rPr>
          <w:rFonts w:eastAsiaTheme="minorHAnsi"/>
          <w:kern w:val="0"/>
          <w:sz w:val="32"/>
          <w:szCs w:val="32"/>
          <w:lang w:eastAsia="en-US"/>
        </w:rPr>
        <w:t>Сомнительные</w:t>
      </w:r>
      <w:r w:rsidR="008814F4" w:rsidRPr="00C863A7">
        <w:rPr>
          <w:rFonts w:eastAsiaTheme="minorHAnsi"/>
          <w:kern w:val="0"/>
          <w:sz w:val="32"/>
          <w:szCs w:val="32"/>
          <w:lang w:eastAsia="en-US"/>
        </w:rPr>
        <w:t xml:space="preserve"> указания по выполнению лабораторных работ</w:t>
      </w: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kern w:val="0"/>
          <w:sz w:val="28"/>
          <w:szCs w:val="28"/>
          <w:lang w:eastAsia="en-US"/>
        </w:rPr>
      </w:pPr>
      <w:r w:rsidRPr="008119C6">
        <w:rPr>
          <w:rFonts w:eastAsiaTheme="minorHAnsi"/>
          <w:kern w:val="0"/>
          <w:sz w:val="28"/>
          <w:szCs w:val="28"/>
          <w:lang w:eastAsia="en-US"/>
        </w:rPr>
        <w:t>по специальности: 09.02.07 — Информационные системы и программирование</w:t>
      </w: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Pr="008119C6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rPr>
          <w:rFonts w:eastAsiaTheme="minorHAnsi"/>
          <w:kern w:val="0"/>
          <w:sz w:val="28"/>
          <w:szCs w:val="28"/>
          <w:lang w:eastAsia="en-US"/>
        </w:rPr>
      </w:pPr>
    </w:p>
    <w:p w:rsidR="008814F4" w:rsidRDefault="008814F4" w:rsidP="008814F4">
      <w:pPr>
        <w:suppressAutoHyphens w:val="0"/>
        <w:spacing w:after="160" w:line="259" w:lineRule="auto"/>
        <w:ind w:firstLine="0"/>
        <w:jc w:val="center"/>
        <w:rPr>
          <w:b/>
          <w:bCs/>
          <w:sz w:val="32"/>
        </w:rPr>
      </w:pPr>
      <w:r>
        <w:rPr>
          <w:rFonts w:eastAsiaTheme="minorHAnsi"/>
          <w:kern w:val="0"/>
          <w:sz w:val="28"/>
          <w:szCs w:val="28"/>
          <w:lang w:eastAsia="en-US"/>
        </w:rPr>
        <w:t>Архангельск 2024</w:t>
      </w:r>
    </w:p>
    <w:p w:rsidR="00107FAF" w:rsidRPr="0075129A" w:rsidRDefault="00107FAF" w:rsidP="00EE6777">
      <w:pPr>
        <w:pStyle w:val="Glava1"/>
        <w:pageBreakBefore/>
        <w:spacing w:line="240" w:lineRule="auto"/>
      </w:pPr>
      <w:r>
        <w:rPr>
          <w:bCs/>
        </w:rPr>
        <w:lastRenderedPageBreak/>
        <w:t>Лабораторная работа №</w:t>
      </w:r>
      <w:bookmarkEnd w:id="0"/>
      <w:r w:rsidR="000D23AC">
        <w:rPr>
          <w:bCs/>
        </w:rPr>
        <w:t>7</w:t>
      </w:r>
    </w:p>
    <w:p w:rsidR="00107FAF" w:rsidRDefault="00107FAF" w:rsidP="00EE6777">
      <w:pPr>
        <w:spacing w:line="240" w:lineRule="auto"/>
      </w:pPr>
    </w:p>
    <w:p w:rsidR="00BA0BFD" w:rsidRDefault="00C11CE0" w:rsidP="00EE6777">
      <w:pPr>
        <w:pStyle w:val="Glava1"/>
        <w:spacing w:line="240" w:lineRule="auto"/>
      </w:pPr>
      <w:bookmarkStart w:id="2" w:name="__RefHeading__3393_1384824984"/>
      <w:bookmarkEnd w:id="2"/>
      <w:r>
        <w:t xml:space="preserve">Создание </w:t>
      </w:r>
      <w:r>
        <w:rPr>
          <w:lang w:val="en-US"/>
        </w:rPr>
        <w:t>Docker</w:t>
      </w:r>
      <w:r w:rsidRPr="0098211C">
        <w:t xml:space="preserve"> </w:t>
      </w:r>
      <w:r>
        <w:t>образов</w:t>
      </w:r>
    </w:p>
    <w:p w:rsidR="0015784A" w:rsidRPr="00C11CE0" w:rsidRDefault="0015784A" w:rsidP="00EE6777">
      <w:pPr>
        <w:pStyle w:val="Glava1"/>
        <w:spacing w:line="240" w:lineRule="auto"/>
      </w:pPr>
    </w:p>
    <w:p w:rsidR="00553CE2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  <w:bCs/>
        </w:rPr>
        <w:t>Цель работы: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 w:rsidRPr="00553CE2">
        <w:t>П</w:t>
      </w:r>
      <w:r w:rsidR="0079121B" w:rsidRPr="00553CE2">
        <w:t xml:space="preserve">олучить практические навыки </w:t>
      </w:r>
      <w:r w:rsidR="00DA3259">
        <w:t xml:space="preserve">по </w:t>
      </w:r>
      <w:r w:rsidR="009B2205">
        <w:t xml:space="preserve">созданию образов контейнеров на основе </w:t>
      </w:r>
      <w:proofErr w:type="spellStart"/>
      <w:r w:rsidR="009B2205">
        <w:rPr>
          <w:lang w:val="en-US"/>
        </w:rPr>
        <w:t>Dockerfile</w:t>
      </w:r>
      <w:proofErr w:type="spellEnd"/>
      <w:r w:rsidR="009B2205" w:rsidRPr="009B2205">
        <w:t xml:space="preserve"> </w:t>
      </w:r>
      <w:r w:rsidR="009B2205">
        <w:t>и возможными вариантами</w:t>
      </w:r>
      <w:r w:rsidR="008548E5" w:rsidRPr="008548E5">
        <w:t xml:space="preserve"> </w:t>
      </w:r>
      <w:r w:rsidR="008548E5">
        <w:t>их</w:t>
      </w:r>
      <w:r w:rsidR="009B2205">
        <w:t xml:space="preserve"> использования</w:t>
      </w:r>
      <w:r w:rsidR="0010122E">
        <w:t>.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793256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  <w:szCs w:val="28"/>
        </w:rPr>
      </w:pPr>
      <w:r w:rsidRPr="00793256">
        <w:rPr>
          <w:b/>
          <w:bCs/>
          <w:szCs w:val="28"/>
        </w:rPr>
        <w:t>Литература:</w:t>
      </w:r>
    </w:p>
    <w:p w:rsidR="00107FAF" w:rsidRPr="00831EB1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szCs w:val="28"/>
        </w:rPr>
      </w:pPr>
      <w:proofErr w:type="spellStart"/>
      <w:r w:rsidRPr="00831EB1">
        <w:rPr>
          <w:szCs w:val="28"/>
        </w:rPr>
        <w:t>Кофлер</w:t>
      </w:r>
      <w:proofErr w:type="spellEnd"/>
      <w:r w:rsidRPr="00831EB1">
        <w:rPr>
          <w:szCs w:val="28"/>
        </w:rPr>
        <w:t xml:space="preserve">, М. </w:t>
      </w:r>
      <w:proofErr w:type="spellStart"/>
      <w:r w:rsidRPr="00831EB1">
        <w:rPr>
          <w:szCs w:val="28"/>
        </w:rPr>
        <w:t>Linux</w:t>
      </w:r>
      <w:proofErr w:type="spellEnd"/>
      <w:r w:rsidRPr="00831EB1">
        <w:rPr>
          <w:szCs w:val="28"/>
        </w:rPr>
        <w:t xml:space="preserve">. Установка, настройка, администрирование. </w:t>
      </w:r>
      <w:proofErr w:type="spellStart"/>
      <w:r w:rsidRPr="00831EB1">
        <w:rPr>
          <w:szCs w:val="28"/>
        </w:rPr>
        <w:t>Санкт-</w:t>
      </w:r>
      <w:proofErr w:type="gramStart"/>
      <w:r w:rsidRPr="00831EB1">
        <w:rPr>
          <w:szCs w:val="28"/>
        </w:rPr>
        <w:t>Петербург:Питер</w:t>
      </w:r>
      <w:proofErr w:type="spellEnd"/>
      <w:proofErr w:type="gramEnd"/>
      <w:r w:rsidRPr="00831EB1">
        <w:rPr>
          <w:szCs w:val="28"/>
        </w:rPr>
        <w:t>, 2014г. [электронный ресурс]: https://ibooks.ru/reading.php?productid=335018. Режим доступа — по запросу;</w:t>
      </w:r>
    </w:p>
    <w:p w:rsidR="00793256" w:rsidRPr="00831EB1" w:rsidRDefault="00793256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szCs w:val="28"/>
        </w:rPr>
      </w:pPr>
      <w:r w:rsidRPr="00831EB1">
        <w:rPr>
          <w:color w:val="000000"/>
          <w:szCs w:val="28"/>
        </w:rPr>
        <w:t xml:space="preserve">Гончарук С.В. Администрирование ОС </w:t>
      </w:r>
      <w:proofErr w:type="spellStart"/>
      <w:r w:rsidRPr="00831EB1">
        <w:rPr>
          <w:color w:val="000000"/>
          <w:szCs w:val="28"/>
        </w:rPr>
        <w:t>Linux</w:t>
      </w:r>
      <w:proofErr w:type="spellEnd"/>
      <w:r w:rsidRPr="00831EB1">
        <w:rPr>
          <w:color w:val="000000"/>
          <w:szCs w:val="28"/>
        </w:rPr>
        <w:t xml:space="preserve"> / С.В. Гончарук. - </w:t>
      </w:r>
      <w:proofErr w:type="gramStart"/>
      <w:r w:rsidRPr="00831EB1">
        <w:rPr>
          <w:color w:val="000000"/>
          <w:szCs w:val="28"/>
        </w:rPr>
        <w:t>Москва :</w:t>
      </w:r>
      <w:proofErr w:type="gramEnd"/>
      <w:r w:rsidRPr="00831EB1">
        <w:rPr>
          <w:color w:val="000000"/>
          <w:szCs w:val="28"/>
        </w:rPr>
        <w:t xml:space="preserve"> Национальный Открытый Университет ИНТУИТ, 2024. - 164 с. - ISBN intuit033. - URL: https://ibooks.ru/bookshelf/394078/reading (дата обращения: 03.09.2024). - Текст: электронный.</w:t>
      </w:r>
    </w:p>
    <w:p w:rsidR="00107FAF" w:rsidRPr="00715364" w:rsidRDefault="00107FAF" w:rsidP="000C3AC0">
      <w:pPr>
        <w:pStyle w:val="NumListAbzatc"/>
        <w:numPr>
          <w:ilvl w:val="0"/>
          <w:numId w:val="0"/>
        </w:numPr>
        <w:spacing w:line="240" w:lineRule="auto"/>
        <w:ind w:firstLine="709"/>
        <w:rPr>
          <w:szCs w:val="28"/>
        </w:rPr>
      </w:pPr>
    </w:p>
    <w:p w:rsidR="00107FAF" w:rsidRDefault="0087609A" w:rsidP="000C3AC0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spacing w:line="240" w:lineRule="auto"/>
        <w:ind w:firstLine="709"/>
        <w:rPr>
          <w:b/>
        </w:rPr>
      </w:pPr>
      <w:r>
        <w:rPr>
          <w:b/>
        </w:rPr>
        <w:t>Задание</w:t>
      </w:r>
    </w:p>
    <w:p w:rsidR="00CB4B65" w:rsidRPr="00CB4B65" w:rsidRDefault="000572AA" w:rsidP="000C3AC0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firstLine="709"/>
      </w:pPr>
      <w:r>
        <w:t>Подготовка ресурсов</w:t>
      </w:r>
    </w:p>
    <w:p w:rsidR="003C23C8" w:rsidRPr="00B422F4" w:rsidRDefault="00EF381B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>И</w:t>
      </w:r>
      <w:r w:rsidR="00715364">
        <w:rPr>
          <w:szCs w:val="28"/>
        </w:rPr>
        <w:t>спользовать виртуальную машину из лабораторной работы №5 или лекции в</w:t>
      </w:r>
      <w:r w:rsidR="003C23C8">
        <w:rPr>
          <w:szCs w:val="28"/>
        </w:rPr>
        <w:t xml:space="preserve"> качестве </w:t>
      </w:r>
      <w:r w:rsidR="003C23C8">
        <w:rPr>
          <w:szCs w:val="28"/>
          <w:lang w:val="en-US"/>
        </w:rPr>
        <w:t>Docker</w:t>
      </w:r>
      <w:r w:rsidR="003C23C8" w:rsidRPr="003C23C8">
        <w:rPr>
          <w:szCs w:val="28"/>
        </w:rPr>
        <w:t xml:space="preserve"> </w:t>
      </w:r>
      <w:r w:rsidR="004A7CD8">
        <w:rPr>
          <w:szCs w:val="28"/>
        </w:rPr>
        <w:t>сервера</w:t>
      </w:r>
    </w:p>
    <w:p w:rsidR="00B422F4" w:rsidRPr="004A7CD8" w:rsidRDefault="00B422F4" w:rsidP="00B422F4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</w:p>
    <w:p w:rsidR="004A7CD8" w:rsidRPr="00C6764F" w:rsidRDefault="00B422F4" w:rsidP="00B422F4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rPr>
          <w:szCs w:val="28"/>
        </w:rPr>
        <w:t>Написание</w:t>
      </w:r>
      <w:r w:rsidR="007F4D37">
        <w:rPr>
          <w:szCs w:val="28"/>
        </w:rPr>
        <w:t xml:space="preserve"> простейшего</w:t>
      </w:r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Dockerfile</w:t>
      </w:r>
      <w:proofErr w:type="spellEnd"/>
      <w:r w:rsidR="00C6764F">
        <w:rPr>
          <w:szCs w:val="28"/>
        </w:rPr>
        <w:t xml:space="preserve"> для базового веб-сервера</w:t>
      </w:r>
    </w:p>
    <w:p w:rsidR="00AD71BD" w:rsidRDefault="00FF13DC" w:rsidP="0026538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Используя</w:t>
      </w:r>
      <w:r w:rsidR="00276874">
        <w:t xml:space="preserve"> исходный код игры 2048</w:t>
      </w:r>
      <w:r w:rsidR="00446DD8">
        <w:t>, создать</w:t>
      </w:r>
      <w:r w:rsidR="004866D5">
        <w:t xml:space="preserve"> </w:t>
      </w:r>
      <w:r w:rsidR="006D0ABC">
        <w:t>образ</w:t>
      </w:r>
      <w:r w:rsidR="004866D5">
        <w:t xml:space="preserve"> на основе базовог</w:t>
      </w:r>
      <w:r w:rsidR="009B0023">
        <w:t>о веб-сервера</w:t>
      </w:r>
    </w:p>
    <w:p w:rsidR="00DD27E7" w:rsidRPr="00DD27E7" w:rsidRDefault="00DD27E7" w:rsidP="00DD27E7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  <w:rPr>
          <w:lang w:val="en-US"/>
        </w:rPr>
      </w:pPr>
      <w:r w:rsidRPr="00DD27E7">
        <w:rPr>
          <w:lang w:val="en-US"/>
        </w:rPr>
        <w:t>"\\prserver\Net\MDK04.01\resources\2048.tar.gz"</w:t>
      </w:r>
    </w:p>
    <w:p w:rsidR="00E63F4E" w:rsidRDefault="00E63F4E" w:rsidP="00E63F4E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 w:rsidRPr="00E63F4E">
        <w:t>https://github.com/gabrielecirulli/2048</w:t>
      </w:r>
    </w:p>
    <w:p w:rsidR="00FF0709" w:rsidRDefault="00FF0709" w:rsidP="00BA4AC2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На основе образа создать контейнер и проверить работоспособность</w:t>
      </w:r>
    </w:p>
    <w:p w:rsidR="00B65820" w:rsidRPr="0098211C" w:rsidRDefault="00B65820" w:rsidP="00FB3F53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</w:pPr>
    </w:p>
    <w:p w:rsidR="0069100A" w:rsidRDefault="006D0ABC" w:rsidP="00EE56FE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t xml:space="preserve">Создание </w:t>
      </w:r>
      <w:proofErr w:type="spellStart"/>
      <w:r>
        <w:rPr>
          <w:lang w:val="en-US"/>
        </w:rPr>
        <w:t>Dockerfile</w:t>
      </w:r>
      <w:proofErr w:type="spellEnd"/>
      <w:r>
        <w:t xml:space="preserve"> для экспортера метрик</w:t>
      </w:r>
    </w:p>
    <w:p w:rsidR="00077A7B" w:rsidRPr="00077A7B" w:rsidRDefault="00077A7B" w:rsidP="00EE56FE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t>Вместо исходного кода</w:t>
      </w:r>
      <w:r w:rsidR="00DD27E7">
        <w:t xml:space="preserve"> экспортера</w:t>
      </w:r>
      <w:r>
        <w:t xml:space="preserve"> можно использовать </w:t>
      </w:r>
      <w:r w:rsidR="00DD27E7">
        <w:t>собственное</w:t>
      </w:r>
      <w:r>
        <w:t xml:space="preserve"> веб-приложение на </w:t>
      </w:r>
      <w:r>
        <w:rPr>
          <w:lang w:val="en-US"/>
        </w:rPr>
        <w:t>Go</w:t>
      </w:r>
    </w:p>
    <w:p w:rsidR="006D0ABC" w:rsidRDefault="006D0ABC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Используя исходный код из ресурсов лабораторной</w:t>
      </w:r>
      <w:r w:rsidR="00A07F16">
        <w:t xml:space="preserve"> работы</w:t>
      </w:r>
      <w:r>
        <w:t xml:space="preserve">, </w:t>
      </w:r>
      <w:r w:rsidR="005660CF">
        <w:t xml:space="preserve">написать </w:t>
      </w:r>
      <w:proofErr w:type="spellStart"/>
      <w:r w:rsidR="005660CF">
        <w:rPr>
          <w:lang w:val="en-US"/>
        </w:rPr>
        <w:t>Dockerfile</w:t>
      </w:r>
      <w:proofErr w:type="spellEnd"/>
      <w:r w:rsidR="006205EF">
        <w:t xml:space="preserve"> для сборки</w:t>
      </w:r>
      <w:r w:rsidR="00881933">
        <w:t xml:space="preserve"> и</w:t>
      </w:r>
      <w:r w:rsidR="006205EF">
        <w:t xml:space="preserve"> </w:t>
      </w:r>
      <w:r w:rsidR="005660CF">
        <w:t>развертывания экспортера метрик</w:t>
      </w:r>
    </w:p>
    <w:p w:rsidR="00CE3499" w:rsidRDefault="00CE3499" w:rsidP="00FF0709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На основе образа создать контейнер и проверить работоспособность</w:t>
      </w:r>
    </w:p>
    <w:p w:rsidR="00DD27E7" w:rsidRPr="00DD27E7" w:rsidRDefault="00DD27E7" w:rsidP="00DD27E7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  <w:rPr>
          <w:lang w:val="en-US"/>
        </w:rPr>
      </w:pPr>
      <w:r w:rsidRPr="00DD27E7">
        <w:rPr>
          <w:lang w:val="en-US"/>
        </w:rPr>
        <w:t>"\\prserver\Net\MDK04.01\resources\node_exporter.tar.gz"</w:t>
      </w:r>
    </w:p>
    <w:p w:rsidR="001C3D59" w:rsidRPr="00DD27E7" w:rsidRDefault="001C3D59" w:rsidP="005B0905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rPr>
          <w:lang w:val="en-US"/>
        </w:rPr>
      </w:pPr>
    </w:p>
    <w:p w:rsidR="00265380" w:rsidRDefault="00265380" w:rsidP="005A3689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t xml:space="preserve">Контейнеризация </w:t>
      </w:r>
      <w:r>
        <w:rPr>
          <w:lang w:val="en-US"/>
        </w:rPr>
        <w:t xml:space="preserve">ASP.NET </w:t>
      </w:r>
      <w:r>
        <w:t>приложения</w:t>
      </w:r>
    </w:p>
    <w:p w:rsidR="00582995" w:rsidRDefault="00582995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Создать</w:t>
      </w:r>
      <w:r w:rsidR="00182D65" w:rsidRPr="00182D65">
        <w:t xml:space="preserve"> </w:t>
      </w:r>
      <w:r w:rsidR="00182D65">
        <w:t>простое</w:t>
      </w:r>
      <w:r>
        <w:t xml:space="preserve"> </w:t>
      </w:r>
      <w:r>
        <w:rPr>
          <w:lang w:val="en-US"/>
        </w:rPr>
        <w:t>ASP</w:t>
      </w:r>
      <w:r w:rsidRPr="00582995">
        <w:t>.</w:t>
      </w:r>
      <w:r>
        <w:rPr>
          <w:lang w:val="en-US"/>
        </w:rPr>
        <w:t>NET</w:t>
      </w:r>
      <w:r w:rsidRPr="00582995">
        <w:t xml:space="preserve"> </w:t>
      </w:r>
      <w:r>
        <w:t>приложение с вы</w:t>
      </w:r>
      <w:r w:rsidR="003C6923">
        <w:t>водом данных</w:t>
      </w:r>
      <w:r w:rsidR="003F2EA2">
        <w:t xml:space="preserve">, написать </w:t>
      </w:r>
      <w:proofErr w:type="spellStart"/>
      <w:r w:rsidR="003F2EA2">
        <w:rPr>
          <w:lang w:val="en-US"/>
        </w:rPr>
        <w:t>Dockerfile</w:t>
      </w:r>
      <w:proofErr w:type="spellEnd"/>
      <w:r w:rsidR="003F2EA2" w:rsidRPr="003F2EA2">
        <w:t xml:space="preserve"> </w:t>
      </w:r>
      <w:r w:rsidR="003F2EA2">
        <w:t>для создания образа</w:t>
      </w:r>
      <w:r w:rsidR="00521533">
        <w:t xml:space="preserve"> приложения</w:t>
      </w:r>
    </w:p>
    <w:p w:rsidR="0098211C" w:rsidRDefault="0098211C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Для доставки кода на сервер использовать </w:t>
      </w:r>
      <w:proofErr w:type="spellStart"/>
      <w:r>
        <w:rPr>
          <w:lang w:val="en-US"/>
        </w:rPr>
        <w:t>Git</w:t>
      </w:r>
      <w:proofErr w:type="spellEnd"/>
    </w:p>
    <w:p w:rsidR="00D97ADE" w:rsidRDefault="00D97ADE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>На основе образа создать контейнер и проверить работоспособность</w:t>
      </w:r>
    </w:p>
    <w:p w:rsidR="002E2FF6" w:rsidRDefault="002E2FF6" w:rsidP="002E2FF6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</w:pPr>
    </w:p>
    <w:p w:rsidR="00941E7D" w:rsidRPr="00C46696" w:rsidRDefault="00941E7D" w:rsidP="002E2FF6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</w:pPr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lastRenderedPageBreak/>
        <w:t>Порядок выполнения работы:</w:t>
      </w:r>
    </w:p>
    <w:p w:rsidR="000230C5" w:rsidRDefault="000230C5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Создайте </w:t>
      </w:r>
      <w:proofErr w:type="spellStart"/>
      <w:r>
        <w:rPr>
          <w:lang w:val="en-US"/>
        </w:rPr>
        <w:t>Dockerfile</w:t>
      </w:r>
      <w:proofErr w:type="spellEnd"/>
      <w:r w:rsidRPr="000230C5">
        <w:t xml:space="preserve"> </w:t>
      </w:r>
      <w:r>
        <w:t>по описанию, исп</w:t>
      </w:r>
      <w:r w:rsidR="00584948">
        <w:t xml:space="preserve">ользуйте практики оптимизации, </w:t>
      </w:r>
      <w:r>
        <w:t>минимизации</w:t>
      </w:r>
      <w:r w:rsidR="00584948">
        <w:t xml:space="preserve"> и обеспечения безопасности</w:t>
      </w:r>
      <w:r>
        <w:t xml:space="preserve"> образов</w:t>
      </w:r>
      <w:r w:rsidR="00CC0C5F">
        <w:t xml:space="preserve">, </w:t>
      </w:r>
      <w:proofErr w:type="gramStart"/>
      <w:r w:rsidR="00CC0C5F">
        <w:t xml:space="preserve">используйте </w:t>
      </w:r>
      <w:r w:rsidR="00CC0C5F" w:rsidRPr="00CC0C5F">
        <w:t>.</w:t>
      </w:r>
      <w:proofErr w:type="spellStart"/>
      <w:r w:rsidR="00CC0C5F">
        <w:rPr>
          <w:lang w:val="en-US"/>
        </w:rPr>
        <w:t>dockerignore</w:t>
      </w:r>
      <w:proofErr w:type="spellEnd"/>
      <w:proofErr w:type="gramEnd"/>
      <w:r w:rsidR="00CC0C5F">
        <w:t xml:space="preserve"> для исключения лишних файлов из контекста сборки</w:t>
      </w:r>
      <w:r w:rsidR="004F29C4">
        <w:t>, используйте минимальные базовые образы</w:t>
      </w:r>
      <w:r w:rsidR="00F418C0">
        <w:t>.</w:t>
      </w:r>
    </w:p>
    <w:p w:rsidR="00431A5F" w:rsidRDefault="00431A5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При создании </w:t>
      </w:r>
      <w:proofErr w:type="spellStart"/>
      <w:r>
        <w:rPr>
          <w:lang w:val="en-US"/>
        </w:rPr>
        <w:t>Dockerfile</w:t>
      </w:r>
      <w:proofErr w:type="spellEnd"/>
      <w:r w:rsidRPr="00431A5F">
        <w:t xml:space="preserve"> </w:t>
      </w:r>
      <w:r>
        <w:t>использовать инструкции метаданных</w:t>
      </w:r>
      <w:r w:rsidR="00182D65" w:rsidRPr="00182D65">
        <w:t xml:space="preserve"> </w:t>
      </w:r>
      <w:r w:rsidR="00182D65">
        <w:rPr>
          <w:lang w:val="en-US"/>
        </w:rPr>
        <w:t>LABEL</w:t>
      </w:r>
      <w:r w:rsidR="00182D65" w:rsidRPr="00182D65">
        <w:t xml:space="preserve"> </w:t>
      </w:r>
      <w:r w:rsidR="00182D65">
        <w:t xml:space="preserve">и </w:t>
      </w:r>
      <w:r w:rsidR="00182D65">
        <w:rPr>
          <w:lang w:val="en-US"/>
        </w:rPr>
        <w:t>EXPOSE</w:t>
      </w:r>
      <w:r w:rsidR="0092046E">
        <w:t>.</w:t>
      </w:r>
    </w:p>
    <w:p w:rsidR="00662E98" w:rsidRDefault="00662E98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При создании образов использовать проверки здоровья приложения</w:t>
      </w:r>
      <w:r w:rsidR="00182D65" w:rsidRPr="00182D65">
        <w:t>.</w:t>
      </w:r>
    </w:p>
    <w:p w:rsidR="00191F2D" w:rsidRDefault="00191F2D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Пре</w:t>
      </w:r>
      <w:r w:rsidR="00FB4517">
        <w:t>доставить</w:t>
      </w:r>
      <w:r w:rsidR="00AD71C1">
        <w:t xml:space="preserve"> содержимое файлов </w:t>
      </w:r>
      <w:proofErr w:type="spellStart"/>
      <w:r w:rsidR="00AD71C1">
        <w:rPr>
          <w:lang w:val="en-US"/>
        </w:rPr>
        <w:t>Dockerfile</w:t>
      </w:r>
      <w:proofErr w:type="spellEnd"/>
      <w:r w:rsidR="00AD71C1">
        <w:t xml:space="preserve"> с комментариями</w:t>
      </w:r>
      <w:r w:rsidR="001C5D7C">
        <w:t>,</w:t>
      </w:r>
      <w:r w:rsidR="00FB4517">
        <w:t xml:space="preserve"> выполненные команды, </w:t>
      </w:r>
      <w:r>
        <w:t>их вывод</w:t>
      </w:r>
      <w:r w:rsidR="00A624E8">
        <w:t>,</w:t>
      </w:r>
      <w:r w:rsidR="00FB4517">
        <w:t xml:space="preserve"> пояснения</w:t>
      </w:r>
      <w:r w:rsidR="00A624E8">
        <w:t xml:space="preserve"> и снимки экрана результатов</w:t>
      </w:r>
      <w:r>
        <w:t xml:space="preserve"> в виде отчета</w:t>
      </w:r>
      <w:r w:rsidR="00F63278">
        <w:t>.</w:t>
      </w:r>
    </w:p>
    <w:p w:rsidR="00191F2D" w:rsidRDefault="00191F2D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Ответить на контрольные вопросы</w:t>
      </w:r>
      <w:r w:rsidR="002321E0">
        <w:rPr>
          <w:lang w:val="en-US"/>
        </w:rPr>
        <w:t>.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t>Содержание отчета: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Цель работы;</w:t>
      </w:r>
    </w:p>
    <w:p w:rsidR="00107FAF" w:rsidRDefault="00F63278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Содержимое файлов </w:t>
      </w:r>
      <w:proofErr w:type="spellStart"/>
      <w:r>
        <w:rPr>
          <w:lang w:val="en-US"/>
        </w:rPr>
        <w:t>Dockerfile</w:t>
      </w:r>
      <w:proofErr w:type="spellEnd"/>
      <w:r>
        <w:t xml:space="preserve"> с общим пояснением назначения, и</w:t>
      </w:r>
      <w:r w:rsidR="00D723D5">
        <w:t>спользованные команды и их вывод</w:t>
      </w:r>
      <w:r w:rsidR="00107FAF">
        <w:t>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Ответы на контрольные вопросы;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Вывод.</w:t>
      </w:r>
    </w:p>
    <w:p w:rsidR="00174C45" w:rsidRDefault="00174C45" w:rsidP="004E3A25">
      <w:pPr>
        <w:pStyle w:val="NumListAbzatc"/>
        <w:numPr>
          <w:ilvl w:val="0"/>
          <w:numId w:val="0"/>
        </w:numPr>
        <w:tabs>
          <w:tab w:val="left" w:pos="1276"/>
        </w:tabs>
        <w:spacing w:line="240" w:lineRule="auto"/>
        <w:ind w:firstLine="709"/>
      </w:pPr>
    </w:p>
    <w:p w:rsidR="00174C45" w:rsidRDefault="00174C45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 w:rsidRPr="00174C45">
        <w:rPr>
          <w:b/>
        </w:rPr>
        <w:t>Контрольные вопросы</w:t>
      </w:r>
    </w:p>
    <w:p w:rsidR="00060FB2" w:rsidRPr="000075DB" w:rsidRDefault="000075DB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Для чего используется </w:t>
      </w:r>
      <w:proofErr w:type="spellStart"/>
      <w:r>
        <w:rPr>
          <w:lang w:val="en-US"/>
        </w:rPr>
        <w:t>Dockerfile</w:t>
      </w:r>
      <w:proofErr w:type="spellEnd"/>
      <w:r>
        <w:rPr>
          <w:lang w:val="en-US"/>
        </w:rPr>
        <w:t>?</w:t>
      </w:r>
    </w:p>
    <w:p w:rsidR="000075DB" w:rsidRDefault="000075DB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Какие инструкции </w:t>
      </w:r>
      <w:proofErr w:type="spellStart"/>
      <w:r>
        <w:rPr>
          <w:lang w:val="en-US"/>
        </w:rPr>
        <w:t>Dockerfile</w:t>
      </w:r>
      <w:proofErr w:type="spellEnd"/>
      <w:r w:rsidRPr="000075DB">
        <w:t xml:space="preserve"> </w:t>
      </w:r>
      <w:r>
        <w:t>создают слой?</w:t>
      </w:r>
    </w:p>
    <w:p w:rsidR="00194A4F" w:rsidRDefault="0013746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Для чего нужна</w:t>
      </w:r>
      <w:r w:rsidR="00194A4F">
        <w:t xml:space="preserve"> многоступенчатая сборка?</w:t>
      </w:r>
    </w:p>
    <w:p w:rsidR="003532A0" w:rsidRDefault="0058492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Чем отличается </w:t>
      </w:r>
      <w:r>
        <w:rPr>
          <w:lang w:val="en-US"/>
        </w:rPr>
        <w:t>CMD</w:t>
      </w:r>
      <w:r w:rsidRPr="006B5ED4">
        <w:t xml:space="preserve"> </w:t>
      </w:r>
      <w:r>
        <w:t xml:space="preserve">и </w:t>
      </w:r>
      <w:r>
        <w:rPr>
          <w:lang w:val="en-US"/>
        </w:rPr>
        <w:t>ENTRYPOINT</w:t>
      </w:r>
      <w:r w:rsidR="006B5ED4" w:rsidRPr="006B5ED4">
        <w:t>?</w:t>
      </w:r>
    </w:p>
    <w:p w:rsidR="00C31C65" w:rsidRPr="007A69B8" w:rsidRDefault="00182D65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Как исключить</w:t>
      </w:r>
      <w:r w:rsidR="00C31C65">
        <w:t xml:space="preserve"> файлы из контекста сборки?</w:t>
      </w:r>
    </w:p>
    <w:sectPr w:rsidR="00C31C65" w:rsidRPr="007A6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lang w:val="en-US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3" w15:restartNumberingAfterBreak="0">
    <w:nsid w:val="0000001F"/>
    <w:multiLevelType w:val="multilevel"/>
    <w:tmpl w:val="0000001F"/>
    <w:name w:val="WW8Num31"/>
    <w:lvl w:ilvl="0">
      <w:start w:val="1"/>
      <w:numFmt w:val="decimal"/>
      <w:pStyle w:val="NumListAbzatc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4" w15:restartNumberingAfterBreak="0">
    <w:nsid w:val="00000021"/>
    <w:multiLevelType w:val="multilevel"/>
    <w:tmpl w:val="00000021"/>
    <w:name w:val="WW8Num33"/>
    <w:lvl w:ilvl="0">
      <w:start w:val="1"/>
      <w:numFmt w:val="decimal"/>
      <w:pStyle w:val="TextForFormatList"/>
      <w:lvlText w:val=" %1 "/>
      <w:lvlJc w:val="left"/>
      <w:pPr>
        <w:tabs>
          <w:tab w:val="num" w:pos="1814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814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814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814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814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814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814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814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814"/>
        </w:tabs>
        <w:ind w:left="0" w:firstLine="850"/>
      </w:pPr>
    </w:lvl>
  </w:abstractNum>
  <w:abstractNum w:abstractNumId="5" w15:restartNumberingAfterBreak="0">
    <w:nsid w:val="0F001408"/>
    <w:multiLevelType w:val="hybridMultilevel"/>
    <w:tmpl w:val="5C9410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8175B"/>
    <w:multiLevelType w:val="multilevel"/>
    <w:tmpl w:val="5DEEC7FA"/>
    <w:lvl w:ilvl="0">
      <w:start w:val="1"/>
      <w:numFmt w:val="bullet"/>
      <w:pStyle w:val="MarkList"/>
      <w:lvlText w:val=""/>
      <w:lvlJc w:val="left"/>
      <w:pPr>
        <w:tabs>
          <w:tab w:val="num" w:pos="1701"/>
        </w:tabs>
        <w:ind w:left="0" w:firstLine="850"/>
      </w:pPr>
      <w:rPr>
        <w:rFonts w:ascii="Symbol" w:hAnsi="Symbol"/>
        <w:b w:val="0"/>
        <w:bCs w:val="0"/>
        <w:color w:val="auto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</w:abstractNum>
  <w:abstractNum w:abstractNumId="7" w15:restartNumberingAfterBreak="0">
    <w:nsid w:val="36005F08"/>
    <w:multiLevelType w:val="multilevel"/>
    <w:tmpl w:val="0000000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BC"/>
    <w:rsid w:val="000075DB"/>
    <w:rsid w:val="0002021F"/>
    <w:rsid w:val="000230C5"/>
    <w:rsid w:val="00035EB5"/>
    <w:rsid w:val="000572AA"/>
    <w:rsid w:val="00060FB2"/>
    <w:rsid w:val="000623BC"/>
    <w:rsid w:val="00070EA8"/>
    <w:rsid w:val="00077A7B"/>
    <w:rsid w:val="000971E2"/>
    <w:rsid w:val="000C3AC0"/>
    <w:rsid w:val="000D1DFA"/>
    <w:rsid w:val="000D23AC"/>
    <w:rsid w:val="000D7F46"/>
    <w:rsid w:val="000F342E"/>
    <w:rsid w:val="000F443C"/>
    <w:rsid w:val="0010122E"/>
    <w:rsid w:val="00107FAF"/>
    <w:rsid w:val="00116E03"/>
    <w:rsid w:val="00130CC7"/>
    <w:rsid w:val="0013746D"/>
    <w:rsid w:val="00141A77"/>
    <w:rsid w:val="0014590C"/>
    <w:rsid w:val="00155D11"/>
    <w:rsid w:val="0015784A"/>
    <w:rsid w:val="0017401B"/>
    <w:rsid w:val="00174179"/>
    <w:rsid w:val="00174C45"/>
    <w:rsid w:val="00182D65"/>
    <w:rsid w:val="00183FDA"/>
    <w:rsid w:val="00184067"/>
    <w:rsid w:val="00191F2D"/>
    <w:rsid w:val="00194A4F"/>
    <w:rsid w:val="001A2428"/>
    <w:rsid w:val="001C1B45"/>
    <w:rsid w:val="001C3D59"/>
    <w:rsid w:val="001C5D7C"/>
    <w:rsid w:val="002006C2"/>
    <w:rsid w:val="00203C81"/>
    <w:rsid w:val="00207F82"/>
    <w:rsid w:val="00217482"/>
    <w:rsid w:val="00220EAB"/>
    <w:rsid w:val="00223CC9"/>
    <w:rsid w:val="002321E0"/>
    <w:rsid w:val="00265380"/>
    <w:rsid w:val="00274D8D"/>
    <w:rsid w:val="00276874"/>
    <w:rsid w:val="00290E2A"/>
    <w:rsid w:val="00291D6B"/>
    <w:rsid w:val="0029715B"/>
    <w:rsid w:val="00297571"/>
    <w:rsid w:val="002B4A9E"/>
    <w:rsid w:val="002D688D"/>
    <w:rsid w:val="002E2FF6"/>
    <w:rsid w:val="002E4AC1"/>
    <w:rsid w:val="0030064E"/>
    <w:rsid w:val="00324B7E"/>
    <w:rsid w:val="003347B3"/>
    <w:rsid w:val="00342A9C"/>
    <w:rsid w:val="00351CB3"/>
    <w:rsid w:val="00352A18"/>
    <w:rsid w:val="003532A0"/>
    <w:rsid w:val="00391157"/>
    <w:rsid w:val="003944A7"/>
    <w:rsid w:val="00395A85"/>
    <w:rsid w:val="003A0ACB"/>
    <w:rsid w:val="003C23C8"/>
    <w:rsid w:val="003C6923"/>
    <w:rsid w:val="003D28B4"/>
    <w:rsid w:val="003E6921"/>
    <w:rsid w:val="003F2EA2"/>
    <w:rsid w:val="003F56ED"/>
    <w:rsid w:val="0040214A"/>
    <w:rsid w:val="00431A5F"/>
    <w:rsid w:val="00446DD8"/>
    <w:rsid w:val="00467CB2"/>
    <w:rsid w:val="0047182E"/>
    <w:rsid w:val="0047556D"/>
    <w:rsid w:val="004866D5"/>
    <w:rsid w:val="00490EDB"/>
    <w:rsid w:val="004A7CD8"/>
    <w:rsid w:val="004B1DFD"/>
    <w:rsid w:val="004B672D"/>
    <w:rsid w:val="004C1AB0"/>
    <w:rsid w:val="004E3A25"/>
    <w:rsid w:val="004F2984"/>
    <w:rsid w:val="004F29C4"/>
    <w:rsid w:val="004F59DE"/>
    <w:rsid w:val="00500938"/>
    <w:rsid w:val="00505119"/>
    <w:rsid w:val="00521533"/>
    <w:rsid w:val="00524059"/>
    <w:rsid w:val="005342C5"/>
    <w:rsid w:val="00542954"/>
    <w:rsid w:val="00553CE2"/>
    <w:rsid w:val="00556AF6"/>
    <w:rsid w:val="00556EC4"/>
    <w:rsid w:val="005660CF"/>
    <w:rsid w:val="00582995"/>
    <w:rsid w:val="0058492D"/>
    <w:rsid w:val="00584948"/>
    <w:rsid w:val="00591B0F"/>
    <w:rsid w:val="005A3689"/>
    <w:rsid w:val="005B0905"/>
    <w:rsid w:val="005D106F"/>
    <w:rsid w:val="005D574E"/>
    <w:rsid w:val="005E1847"/>
    <w:rsid w:val="006205EF"/>
    <w:rsid w:val="00636740"/>
    <w:rsid w:val="00646169"/>
    <w:rsid w:val="00662E98"/>
    <w:rsid w:val="006740D2"/>
    <w:rsid w:val="0069100A"/>
    <w:rsid w:val="006A01D9"/>
    <w:rsid w:val="006B5ED4"/>
    <w:rsid w:val="006C29BC"/>
    <w:rsid w:val="006D0ABC"/>
    <w:rsid w:val="007079C9"/>
    <w:rsid w:val="00715364"/>
    <w:rsid w:val="00722128"/>
    <w:rsid w:val="00725FD9"/>
    <w:rsid w:val="007314E3"/>
    <w:rsid w:val="00737B16"/>
    <w:rsid w:val="00740D82"/>
    <w:rsid w:val="00741CD0"/>
    <w:rsid w:val="00745A4D"/>
    <w:rsid w:val="0074711A"/>
    <w:rsid w:val="0075129A"/>
    <w:rsid w:val="00761033"/>
    <w:rsid w:val="00762E7C"/>
    <w:rsid w:val="00766004"/>
    <w:rsid w:val="007845E2"/>
    <w:rsid w:val="00785638"/>
    <w:rsid w:val="00785A15"/>
    <w:rsid w:val="0079121B"/>
    <w:rsid w:val="00793256"/>
    <w:rsid w:val="00795F88"/>
    <w:rsid w:val="007A19E7"/>
    <w:rsid w:val="007A69B8"/>
    <w:rsid w:val="007B1752"/>
    <w:rsid w:val="007B7582"/>
    <w:rsid w:val="007B7A38"/>
    <w:rsid w:val="007E0413"/>
    <w:rsid w:val="007E3C59"/>
    <w:rsid w:val="007E7F4C"/>
    <w:rsid w:val="007F0DDC"/>
    <w:rsid w:val="007F4D37"/>
    <w:rsid w:val="007F5B1E"/>
    <w:rsid w:val="008018D1"/>
    <w:rsid w:val="00817134"/>
    <w:rsid w:val="00831EB1"/>
    <w:rsid w:val="008548E5"/>
    <w:rsid w:val="00867DB0"/>
    <w:rsid w:val="008723E1"/>
    <w:rsid w:val="0087609A"/>
    <w:rsid w:val="008814F4"/>
    <w:rsid w:val="00881933"/>
    <w:rsid w:val="00882D98"/>
    <w:rsid w:val="00886BB6"/>
    <w:rsid w:val="008942F0"/>
    <w:rsid w:val="008959BF"/>
    <w:rsid w:val="008A0B0A"/>
    <w:rsid w:val="008A3DDF"/>
    <w:rsid w:val="008B6C3D"/>
    <w:rsid w:val="008E4D03"/>
    <w:rsid w:val="008F3F37"/>
    <w:rsid w:val="008F73CB"/>
    <w:rsid w:val="00901AAD"/>
    <w:rsid w:val="0091643F"/>
    <w:rsid w:val="0092046E"/>
    <w:rsid w:val="00920EBC"/>
    <w:rsid w:val="009316DA"/>
    <w:rsid w:val="00941E7D"/>
    <w:rsid w:val="00944564"/>
    <w:rsid w:val="0094497E"/>
    <w:rsid w:val="0094665A"/>
    <w:rsid w:val="00965B3E"/>
    <w:rsid w:val="0097418B"/>
    <w:rsid w:val="009775A8"/>
    <w:rsid w:val="0098211C"/>
    <w:rsid w:val="00984FA0"/>
    <w:rsid w:val="009975B0"/>
    <w:rsid w:val="009A31F6"/>
    <w:rsid w:val="009A590A"/>
    <w:rsid w:val="009B0023"/>
    <w:rsid w:val="009B2205"/>
    <w:rsid w:val="009C05AE"/>
    <w:rsid w:val="009F3C3B"/>
    <w:rsid w:val="009F3D00"/>
    <w:rsid w:val="00A07F16"/>
    <w:rsid w:val="00A12C03"/>
    <w:rsid w:val="00A257CE"/>
    <w:rsid w:val="00A35899"/>
    <w:rsid w:val="00A36CFE"/>
    <w:rsid w:val="00A573BE"/>
    <w:rsid w:val="00A624E8"/>
    <w:rsid w:val="00A70A67"/>
    <w:rsid w:val="00A726E5"/>
    <w:rsid w:val="00A872D8"/>
    <w:rsid w:val="00A96ADC"/>
    <w:rsid w:val="00AC5B49"/>
    <w:rsid w:val="00AD71BD"/>
    <w:rsid w:val="00AD71C1"/>
    <w:rsid w:val="00AF415D"/>
    <w:rsid w:val="00B14358"/>
    <w:rsid w:val="00B3123B"/>
    <w:rsid w:val="00B422F4"/>
    <w:rsid w:val="00B64970"/>
    <w:rsid w:val="00B65820"/>
    <w:rsid w:val="00B83A87"/>
    <w:rsid w:val="00B83B22"/>
    <w:rsid w:val="00BA0608"/>
    <w:rsid w:val="00BA0BFD"/>
    <w:rsid w:val="00BA4AC2"/>
    <w:rsid w:val="00BA58D6"/>
    <w:rsid w:val="00BA6C64"/>
    <w:rsid w:val="00BB2313"/>
    <w:rsid w:val="00BB3DCD"/>
    <w:rsid w:val="00BE6D05"/>
    <w:rsid w:val="00BF5E11"/>
    <w:rsid w:val="00C11CE0"/>
    <w:rsid w:val="00C2459D"/>
    <w:rsid w:val="00C2522F"/>
    <w:rsid w:val="00C276AE"/>
    <w:rsid w:val="00C31C65"/>
    <w:rsid w:val="00C46696"/>
    <w:rsid w:val="00C53F97"/>
    <w:rsid w:val="00C6764F"/>
    <w:rsid w:val="00C71564"/>
    <w:rsid w:val="00C86956"/>
    <w:rsid w:val="00C86FDD"/>
    <w:rsid w:val="00CA0C7A"/>
    <w:rsid w:val="00CB4B65"/>
    <w:rsid w:val="00CC0C5F"/>
    <w:rsid w:val="00CE3499"/>
    <w:rsid w:val="00CF3E36"/>
    <w:rsid w:val="00CF6E19"/>
    <w:rsid w:val="00D01647"/>
    <w:rsid w:val="00D0412D"/>
    <w:rsid w:val="00D121FA"/>
    <w:rsid w:val="00D273F6"/>
    <w:rsid w:val="00D377A4"/>
    <w:rsid w:val="00D63365"/>
    <w:rsid w:val="00D723D5"/>
    <w:rsid w:val="00D72413"/>
    <w:rsid w:val="00D86686"/>
    <w:rsid w:val="00D87602"/>
    <w:rsid w:val="00D907FA"/>
    <w:rsid w:val="00D92D51"/>
    <w:rsid w:val="00D97ADE"/>
    <w:rsid w:val="00DA3259"/>
    <w:rsid w:val="00DB70F1"/>
    <w:rsid w:val="00DD27E7"/>
    <w:rsid w:val="00DD4948"/>
    <w:rsid w:val="00DE744A"/>
    <w:rsid w:val="00DE7B2B"/>
    <w:rsid w:val="00DF5B40"/>
    <w:rsid w:val="00E016C3"/>
    <w:rsid w:val="00E12BBC"/>
    <w:rsid w:val="00E218C1"/>
    <w:rsid w:val="00E63F4E"/>
    <w:rsid w:val="00E70E4F"/>
    <w:rsid w:val="00E75F41"/>
    <w:rsid w:val="00E86B5A"/>
    <w:rsid w:val="00E93244"/>
    <w:rsid w:val="00E95049"/>
    <w:rsid w:val="00EA21A1"/>
    <w:rsid w:val="00EC0FED"/>
    <w:rsid w:val="00EC4C96"/>
    <w:rsid w:val="00EE56FE"/>
    <w:rsid w:val="00EE6777"/>
    <w:rsid w:val="00EF10B9"/>
    <w:rsid w:val="00EF381B"/>
    <w:rsid w:val="00EF70D4"/>
    <w:rsid w:val="00F14088"/>
    <w:rsid w:val="00F17F7B"/>
    <w:rsid w:val="00F37D6A"/>
    <w:rsid w:val="00F418C0"/>
    <w:rsid w:val="00F422CD"/>
    <w:rsid w:val="00F52E22"/>
    <w:rsid w:val="00F63278"/>
    <w:rsid w:val="00F72EE8"/>
    <w:rsid w:val="00F74863"/>
    <w:rsid w:val="00F774D9"/>
    <w:rsid w:val="00F80E28"/>
    <w:rsid w:val="00F82717"/>
    <w:rsid w:val="00FB214C"/>
    <w:rsid w:val="00FB3F53"/>
    <w:rsid w:val="00FB4517"/>
    <w:rsid w:val="00FC0398"/>
    <w:rsid w:val="00FC2236"/>
    <w:rsid w:val="00FC5537"/>
    <w:rsid w:val="00FE4C34"/>
    <w:rsid w:val="00FF0709"/>
    <w:rsid w:val="00FF13DC"/>
    <w:rsid w:val="00FF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524E50-4B03-4EF6-8CDA-50FE259F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4A7"/>
    <w:pPr>
      <w:suppressAutoHyphens/>
      <w:spacing w:after="0" w:line="100" w:lineRule="atLeast"/>
      <w:ind w:firstLine="850"/>
      <w:jc w:val="both"/>
    </w:pPr>
    <w:rPr>
      <w:rFonts w:ascii="Times New Roman" w:eastAsia="Times New Roman" w:hAnsi="Times New Roman" w:cs="Times New Roman"/>
      <w:kern w:val="2"/>
      <w:sz w:val="26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umListAbzatc">
    <w:name w:val="NumListAbzatc"/>
    <w:basedOn w:val="a"/>
    <w:rsid w:val="003944A7"/>
    <w:pPr>
      <w:numPr>
        <w:numId w:val="1"/>
      </w:numPr>
    </w:pPr>
    <w:rPr>
      <w:sz w:val="28"/>
    </w:rPr>
  </w:style>
  <w:style w:type="paragraph" w:customStyle="1" w:styleId="Glava1">
    <w:name w:val="Glava1"/>
    <w:basedOn w:val="a"/>
    <w:qFormat/>
    <w:rsid w:val="003944A7"/>
    <w:pPr>
      <w:ind w:firstLine="0"/>
      <w:jc w:val="center"/>
      <w:outlineLvl w:val="0"/>
    </w:pPr>
    <w:rPr>
      <w:b/>
      <w:sz w:val="32"/>
    </w:rPr>
  </w:style>
  <w:style w:type="paragraph" w:customStyle="1" w:styleId="TextForFormatList">
    <w:name w:val="TextForFormatList"/>
    <w:basedOn w:val="a"/>
    <w:rsid w:val="003944A7"/>
    <w:pPr>
      <w:numPr>
        <w:numId w:val="2"/>
      </w:numPr>
    </w:pPr>
    <w:rPr>
      <w:sz w:val="28"/>
    </w:rPr>
  </w:style>
  <w:style w:type="paragraph" w:customStyle="1" w:styleId="MarkList">
    <w:name w:val="MarkList"/>
    <w:basedOn w:val="a"/>
    <w:autoRedefine/>
    <w:qFormat/>
    <w:rsid w:val="003944A7"/>
    <w:pPr>
      <w:numPr>
        <w:numId w:val="3"/>
      </w:numPr>
      <w:suppressLineNumbers/>
      <w:spacing w:line="240" w:lineRule="auto"/>
      <w:ind w:firstLine="851"/>
    </w:pPr>
    <w:rPr>
      <w:rFonts w:eastAsia="Lucida Sans Unicode" w:cs="Mangal"/>
      <w:color w:val="00000A"/>
      <w:sz w:val="28"/>
      <w:szCs w:val="24"/>
      <w:lang w:eastAsia="hi-IN" w:bidi="hi-IN"/>
    </w:rPr>
  </w:style>
  <w:style w:type="paragraph" w:customStyle="1" w:styleId="NazvLRPZ">
    <w:name w:val="NazvLRPZ"/>
    <w:basedOn w:val="a"/>
    <w:rsid w:val="00107FAF"/>
    <w:pPr>
      <w:ind w:firstLine="0"/>
      <w:jc w:val="center"/>
    </w:pPr>
    <w:rPr>
      <w:sz w:val="32"/>
    </w:rPr>
  </w:style>
  <w:style w:type="character" w:customStyle="1" w:styleId="hljs-operator">
    <w:name w:val="hljs-operator"/>
    <w:basedOn w:val="a0"/>
    <w:rsid w:val="00C53F97"/>
  </w:style>
  <w:style w:type="character" w:customStyle="1" w:styleId="hljs-string">
    <w:name w:val="hljs-string"/>
    <w:basedOn w:val="a0"/>
    <w:rsid w:val="00C53F97"/>
  </w:style>
  <w:style w:type="character" w:customStyle="1" w:styleId="hljs-subst">
    <w:name w:val="hljs-subst"/>
    <w:basedOn w:val="a0"/>
    <w:rsid w:val="00C53F97"/>
  </w:style>
  <w:style w:type="paragraph" w:styleId="a3">
    <w:name w:val="List Paragraph"/>
    <w:basedOn w:val="a"/>
    <w:uiPriority w:val="34"/>
    <w:qFormat/>
    <w:rsid w:val="00EE677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F48D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468</Words>
  <Characters>2672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0109-03</cp:lastModifiedBy>
  <cp:revision>2</cp:revision>
  <dcterms:created xsi:type="dcterms:W3CDTF">2025-10-21T11:35:00Z</dcterms:created>
  <dcterms:modified xsi:type="dcterms:W3CDTF">2025-10-21T11:35:00Z</dcterms:modified>
</cp:coreProperties>
</file>