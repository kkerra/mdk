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bookmarkStart w:id="0" w:name="_Toc448489402"/>
      <w:bookmarkStart w:id="1" w:name="_GoBack"/>
      <w:bookmarkEnd w:id="1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ФЕДЕРАЛЬНОЕ ГОСУДАРСТВЕННОЕ БЮДЖЕТНОЕ ОБРАЗОВАТЕЛЬНОЕ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УЧРЕЖДЕНИЕ ВЫСШЕГО ОБРАЗОВАНИЯ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«САНКТ-ПЕТЕРБУРГСКИЙ ГОСУДАРСТВЕННЫЙ УНИВЕРСИТЕТ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ТЕЛЕКОММУНИКАЦИЙ ИМ. ПРОФ. М.А. БОНЧ-БРУЕВИЧА»</w:t>
      </w:r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(</w:t>
      </w:r>
      <w:proofErr w:type="spellStart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СПбГУТ</w:t>
      </w:r>
      <w:proofErr w:type="spellEnd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)</w:t>
      </w:r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АРХАНГЕЛЬСКИЙ КОЛЛЕДЖ ТЕЛЕКОММУНИКАЦИЙ</w:t>
      </w:r>
    </w:p>
    <w:p w:rsidR="008814F4" w:rsidRPr="00AE5BCB" w:rsidRDefault="008814F4" w:rsidP="008814F4">
      <w:pPr>
        <w:spacing w:line="237" w:lineRule="auto"/>
        <w:ind w:right="-1" w:firstLine="0"/>
        <w:jc w:val="center"/>
        <w:rPr>
          <w:b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ИМ. Б.Л. РОЗИНГА (ФИЛИАЛ)</w:t>
      </w:r>
      <w:r w:rsidRPr="006A6931">
        <w:rPr>
          <w:b/>
          <w:sz w:val="22"/>
        </w:rPr>
        <w:t xml:space="preserve"> </w:t>
      </w:r>
      <w:proofErr w:type="spellStart"/>
      <w:r w:rsidRPr="00AE5BCB">
        <w:rPr>
          <w:b/>
          <w:sz w:val="22"/>
        </w:rPr>
        <w:t>СПбГУТ</w:t>
      </w:r>
      <w:proofErr w:type="spellEnd"/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AE5BCB">
        <w:rPr>
          <w:b/>
          <w:sz w:val="22"/>
        </w:rPr>
        <w:t>(АКТ</w:t>
      </w:r>
      <w:r w:rsidRPr="00AE5BCB">
        <w:rPr>
          <w:b/>
          <w:spacing w:val="-2"/>
          <w:sz w:val="22"/>
        </w:rPr>
        <w:t xml:space="preserve"> </w:t>
      </w:r>
      <w:r w:rsidRPr="00AE5BCB">
        <w:rPr>
          <w:b/>
          <w:sz w:val="22"/>
        </w:rPr>
        <w:t>(ф)</w:t>
      </w:r>
      <w:r w:rsidRPr="00AE5BCB">
        <w:rPr>
          <w:b/>
          <w:spacing w:val="-2"/>
          <w:sz w:val="22"/>
        </w:rPr>
        <w:t xml:space="preserve"> </w:t>
      </w:r>
      <w:proofErr w:type="spellStart"/>
      <w:r w:rsidRPr="00AE5BCB">
        <w:rPr>
          <w:b/>
          <w:sz w:val="22"/>
        </w:rPr>
        <w:t>СПбГУТ</w:t>
      </w:r>
      <w:proofErr w:type="spellEnd"/>
      <w:r w:rsidRPr="00AE5BCB">
        <w:rPr>
          <w:b/>
          <w:sz w:val="22"/>
        </w:rPr>
        <w:t>)</w:t>
      </w: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  <w:r>
        <w:rPr>
          <w:rFonts w:eastAsiaTheme="minorHAnsi"/>
          <w:b/>
          <w:bCs/>
          <w:kern w:val="0"/>
          <w:sz w:val="28"/>
          <w:szCs w:val="28"/>
          <w:lang w:eastAsia="en-US"/>
        </w:rPr>
        <w:t>Составил</w:t>
      </w: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  <w:r>
        <w:rPr>
          <w:rFonts w:eastAsiaTheme="minorHAnsi"/>
          <w:b/>
          <w:bCs/>
          <w:kern w:val="0"/>
          <w:sz w:val="28"/>
          <w:szCs w:val="28"/>
          <w:lang w:eastAsia="en-US"/>
        </w:rPr>
        <w:t>Ф.В. Кузнецов</w:t>
      </w: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  <w:r w:rsidRPr="00C863A7">
        <w:rPr>
          <w:rFonts w:eastAsiaTheme="minorHAnsi"/>
          <w:b/>
          <w:bCs/>
          <w:kern w:val="0"/>
          <w:sz w:val="32"/>
          <w:szCs w:val="32"/>
          <w:lang w:eastAsia="en-US"/>
        </w:rPr>
        <w:t>МДК.04.01 Внедрение и поддержка компьютерных систем</w:t>
      </w: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C863A7" w:rsidRDefault="00116E03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32"/>
          <w:szCs w:val="32"/>
          <w:lang w:eastAsia="en-US"/>
        </w:rPr>
      </w:pPr>
      <w:r>
        <w:rPr>
          <w:rFonts w:eastAsiaTheme="minorHAnsi"/>
          <w:kern w:val="0"/>
          <w:sz w:val="32"/>
          <w:szCs w:val="32"/>
          <w:lang w:eastAsia="en-US"/>
        </w:rPr>
        <w:t>Сомнительные</w:t>
      </w:r>
      <w:r w:rsidR="008814F4" w:rsidRPr="00C863A7">
        <w:rPr>
          <w:rFonts w:eastAsiaTheme="minorHAnsi"/>
          <w:kern w:val="0"/>
          <w:sz w:val="32"/>
          <w:szCs w:val="32"/>
          <w:lang w:eastAsia="en-US"/>
        </w:rPr>
        <w:t xml:space="preserve"> указания по выполнению лабораторных работ</w:t>
      </w: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28"/>
          <w:szCs w:val="28"/>
          <w:lang w:eastAsia="en-US"/>
        </w:rPr>
      </w:pPr>
      <w:r w:rsidRPr="008119C6">
        <w:rPr>
          <w:rFonts w:eastAsiaTheme="minorHAnsi"/>
          <w:kern w:val="0"/>
          <w:sz w:val="28"/>
          <w:szCs w:val="28"/>
          <w:lang w:eastAsia="en-US"/>
        </w:rPr>
        <w:t>по специальности: 09.02.07 — Информационные системы и программирование</w:t>
      </w: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59" w:lineRule="auto"/>
        <w:ind w:firstLine="0"/>
        <w:jc w:val="center"/>
        <w:rPr>
          <w:b/>
          <w:bCs/>
          <w:sz w:val="32"/>
        </w:rPr>
      </w:pPr>
      <w:r>
        <w:rPr>
          <w:rFonts w:eastAsiaTheme="minorHAnsi"/>
          <w:kern w:val="0"/>
          <w:sz w:val="28"/>
          <w:szCs w:val="28"/>
          <w:lang w:eastAsia="en-US"/>
        </w:rPr>
        <w:t>Архангельск 2024</w:t>
      </w:r>
    </w:p>
    <w:p w:rsidR="00107FAF" w:rsidRPr="0075129A" w:rsidRDefault="00107FAF" w:rsidP="00EE6777">
      <w:pPr>
        <w:pStyle w:val="Glava1"/>
        <w:pageBreakBefore/>
        <w:spacing w:line="240" w:lineRule="auto"/>
      </w:pPr>
      <w:r>
        <w:rPr>
          <w:bCs/>
        </w:rPr>
        <w:lastRenderedPageBreak/>
        <w:t>Лабораторная работа №</w:t>
      </w:r>
      <w:bookmarkEnd w:id="0"/>
      <w:r w:rsidR="00C63AA9">
        <w:rPr>
          <w:bCs/>
        </w:rPr>
        <w:t>8</w:t>
      </w:r>
    </w:p>
    <w:p w:rsidR="00107FAF" w:rsidRDefault="00107FAF" w:rsidP="00EE6777">
      <w:pPr>
        <w:spacing w:line="240" w:lineRule="auto"/>
      </w:pPr>
    </w:p>
    <w:p w:rsidR="00BA0BFD" w:rsidRPr="002B50DA" w:rsidRDefault="002B50DA" w:rsidP="00EE6777">
      <w:pPr>
        <w:pStyle w:val="Glava1"/>
        <w:spacing w:line="240" w:lineRule="auto"/>
      </w:pPr>
      <w:bookmarkStart w:id="2" w:name="__RefHeading__3393_1384824984"/>
      <w:bookmarkEnd w:id="2"/>
      <w:r>
        <w:t xml:space="preserve">Обеспечение </w:t>
      </w:r>
      <w:proofErr w:type="spellStart"/>
      <w:r>
        <w:t>межконтейнерного</w:t>
      </w:r>
      <w:proofErr w:type="spellEnd"/>
      <w:r>
        <w:t xml:space="preserve"> взаимодействия средствами </w:t>
      </w:r>
      <w:r>
        <w:rPr>
          <w:lang w:val="en-US"/>
        </w:rPr>
        <w:t>Docker</w:t>
      </w:r>
      <w:r w:rsidRPr="002B50DA">
        <w:t xml:space="preserve"> </w:t>
      </w:r>
      <w:r>
        <w:rPr>
          <w:lang w:val="en-US"/>
        </w:rPr>
        <w:t>Comp</w:t>
      </w:r>
      <w:r w:rsidR="00305067">
        <w:rPr>
          <w:lang w:val="en-US"/>
        </w:rPr>
        <w:t>o</w:t>
      </w:r>
      <w:r>
        <w:rPr>
          <w:lang w:val="en-US"/>
        </w:rPr>
        <w:t>se</w:t>
      </w:r>
    </w:p>
    <w:p w:rsidR="0015784A" w:rsidRPr="00C11CE0" w:rsidRDefault="0015784A" w:rsidP="00EE6777">
      <w:pPr>
        <w:pStyle w:val="Glava1"/>
        <w:spacing w:line="240" w:lineRule="auto"/>
      </w:pPr>
    </w:p>
    <w:p w:rsidR="00553CE2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  <w:bCs/>
        </w:rPr>
        <w:t>Цель работы: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 w:rsidRPr="00553CE2">
        <w:t>П</w:t>
      </w:r>
      <w:r w:rsidR="0079121B" w:rsidRPr="00553CE2">
        <w:t xml:space="preserve">олучить практические навыки </w:t>
      </w:r>
      <w:r w:rsidR="00EC432A">
        <w:t xml:space="preserve">по организации </w:t>
      </w:r>
      <w:proofErr w:type="spellStart"/>
      <w:r w:rsidR="00EC432A">
        <w:t>межконтейнерного</w:t>
      </w:r>
      <w:proofErr w:type="spellEnd"/>
      <w:r w:rsidR="00EC432A">
        <w:t xml:space="preserve"> взаимодействия</w:t>
      </w:r>
      <w:r w:rsidR="003315F5">
        <w:t xml:space="preserve"> в </w:t>
      </w:r>
      <w:proofErr w:type="spellStart"/>
      <w:r w:rsidR="003315F5">
        <w:t>многоконтейнерных</w:t>
      </w:r>
      <w:proofErr w:type="spellEnd"/>
      <w:r w:rsidR="003315F5">
        <w:t xml:space="preserve"> приложениях</w:t>
      </w:r>
      <w:r w:rsidR="0032068F">
        <w:t xml:space="preserve"> средствами </w:t>
      </w:r>
      <w:r w:rsidR="00EC432A">
        <w:rPr>
          <w:lang w:val="en-US"/>
        </w:rPr>
        <w:t>Docker</w:t>
      </w:r>
      <w:r w:rsidR="00EC432A" w:rsidRPr="00EC432A">
        <w:t xml:space="preserve"> </w:t>
      </w:r>
      <w:r w:rsidR="00EC432A">
        <w:rPr>
          <w:lang w:val="en-US"/>
        </w:rPr>
        <w:t>Compose</w:t>
      </w:r>
    </w:p>
    <w:p w:rsidR="00107FAF" w:rsidRDefault="00107FAF" w:rsidP="004E3A25">
      <w:pPr>
        <w:pStyle w:val="NumListAbzatc"/>
        <w:numPr>
          <w:ilvl w:val="0"/>
          <w:numId w:val="0"/>
        </w:numPr>
        <w:tabs>
          <w:tab w:val="left" w:pos="708"/>
          <w:tab w:val="left" w:pos="1276"/>
        </w:tabs>
        <w:spacing w:line="240" w:lineRule="auto"/>
        <w:ind w:firstLine="709"/>
      </w:pPr>
    </w:p>
    <w:p w:rsidR="00107FAF" w:rsidRPr="00793256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  <w:szCs w:val="28"/>
        </w:rPr>
      </w:pPr>
      <w:r w:rsidRPr="00793256">
        <w:rPr>
          <w:b/>
          <w:bCs/>
          <w:szCs w:val="28"/>
        </w:rPr>
        <w:t>Литература:</w:t>
      </w:r>
    </w:p>
    <w:p w:rsidR="00F26818" w:rsidRDefault="005D64A8" w:rsidP="003315F5">
      <w:pPr>
        <w:pStyle w:val="NumListAbzatc"/>
        <w:numPr>
          <w:ilvl w:val="1"/>
          <w:numId w:val="5"/>
        </w:numPr>
        <w:tabs>
          <w:tab w:val="clear" w:pos="1701"/>
          <w:tab w:val="num" w:pos="1418"/>
        </w:tabs>
        <w:spacing w:line="240" w:lineRule="auto"/>
        <w:rPr>
          <w:szCs w:val="28"/>
        </w:rPr>
      </w:pPr>
      <w:hyperlink r:id="rId5" w:history="1">
        <w:r w:rsidR="00F26818" w:rsidRPr="0029066D">
          <w:rPr>
            <w:rStyle w:val="a4"/>
            <w:szCs w:val="28"/>
          </w:rPr>
          <w:t>https://docs.docker.com/reference/compose-file/</w:t>
        </w:r>
      </w:hyperlink>
    </w:p>
    <w:p w:rsidR="00F26818" w:rsidRDefault="005D64A8" w:rsidP="003315F5">
      <w:pPr>
        <w:pStyle w:val="NumListAbzatc"/>
        <w:numPr>
          <w:ilvl w:val="1"/>
          <w:numId w:val="5"/>
        </w:numPr>
        <w:tabs>
          <w:tab w:val="clear" w:pos="1701"/>
          <w:tab w:val="num" w:pos="1418"/>
        </w:tabs>
        <w:spacing w:line="240" w:lineRule="auto"/>
        <w:rPr>
          <w:szCs w:val="28"/>
        </w:rPr>
      </w:pPr>
      <w:hyperlink r:id="rId6" w:history="1">
        <w:r w:rsidR="00F26818" w:rsidRPr="0029066D">
          <w:rPr>
            <w:rStyle w:val="a4"/>
            <w:szCs w:val="28"/>
          </w:rPr>
          <w:t>https://docs.docker.com/reference/dockerfile/</w:t>
        </w:r>
      </w:hyperlink>
    </w:p>
    <w:p w:rsidR="00F26818" w:rsidRDefault="005D64A8" w:rsidP="003315F5">
      <w:pPr>
        <w:pStyle w:val="NumListAbzatc"/>
        <w:numPr>
          <w:ilvl w:val="1"/>
          <w:numId w:val="5"/>
        </w:numPr>
        <w:tabs>
          <w:tab w:val="clear" w:pos="1701"/>
          <w:tab w:val="num" w:pos="1418"/>
        </w:tabs>
        <w:spacing w:line="240" w:lineRule="auto"/>
        <w:rPr>
          <w:szCs w:val="28"/>
        </w:rPr>
      </w:pPr>
      <w:hyperlink r:id="rId7" w:history="1">
        <w:r w:rsidR="00F26818" w:rsidRPr="0029066D">
          <w:rPr>
            <w:rStyle w:val="a4"/>
            <w:szCs w:val="28"/>
          </w:rPr>
          <w:t>https://docs.docker.com/reference/cli/docker/compose/</w:t>
        </w:r>
      </w:hyperlink>
    </w:p>
    <w:p w:rsidR="00F26818" w:rsidRPr="00715364" w:rsidRDefault="00F26818" w:rsidP="00F26818">
      <w:pPr>
        <w:pStyle w:val="NumListAbzatc"/>
        <w:numPr>
          <w:ilvl w:val="0"/>
          <w:numId w:val="0"/>
        </w:numPr>
        <w:tabs>
          <w:tab w:val="left" w:pos="1276"/>
        </w:tabs>
        <w:spacing w:line="240" w:lineRule="auto"/>
        <w:ind w:left="850"/>
        <w:rPr>
          <w:szCs w:val="28"/>
        </w:rPr>
      </w:pPr>
    </w:p>
    <w:p w:rsidR="00107FAF" w:rsidRDefault="0087609A" w:rsidP="000C3AC0">
      <w:pPr>
        <w:pStyle w:val="NumListAbzatc"/>
        <w:numPr>
          <w:ilvl w:val="0"/>
          <w:numId w:val="5"/>
        </w:numPr>
        <w:tabs>
          <w:tab w:val="clear" w:pos="1701"/>
          <w:tab w:val="left" w:pos="1134"/>
        </w:tabs>
        <w:spacing w:line="240" w:lineRule="auto"/>
        <w:ind w:firstLine="709"/>
        <w:rPr>
          <w:b/>
        </w:rPr>
      </w:pPr>
      <w:r>
        <w:rPr>
          <w:b/>
        </w:rPr>
        <w:t>Задание</w:t>
      </w:r>
    </w:p>
    <w:p w:rsidR="00CB4B65" w:rsidRPr="00CB4B65" w:rsidRDefault="000572AA" w:rsidP="000C3AC0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firstLine="709"/>
      </w:pPr>
      <w:r>
        <w:t>Подготовка ресурсов</w:t>
      </w:r>
    </w:p>
    <w:p w:rsidR="003C23C8" w:rsidRPr="00D3151D" w:rsidRDefault="00EF381B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>И</w:t>
      </w:r>
      <w:r w:rsidR="00715364">
        <w:rPr>
          <w:szCs w:val="28"/>
        </w:rPr>
        <w:t>спользовать виртуальную машину из лабораторной работы №5 или лекции в</w:t>
      </w:r>
      <w:r w:rsidR="003C23C8">
        <w:rPr>
          <w:szCs w:val="28"/>
        </w:rPr>
        <w:t xml:space="preserve"> качестве </w:t>
      </w:r>
      <w:r w:rsidR="003C23C8">
        <w:rPr>
          <w:szCs w:val="28"/>
          <w:lang w:val="en-US"/>
        </w:rPr>
        <w:t>Docker</w:t>
      </w:r>
      <w:r w:rsidR="003C23C8" w:rsidRPr="003C23C8">
        <w:rPr>
          <w:szCs w:val="28"/>
        </w:rPr>
        <w:t xml:space="preserve"> </w:t>
      </w:r>
      <w:r w:rsidR="004A7CD8">
        <w:rPr>
          <w:szCs w:val="28"/>
        </w:rPr>
        <w:t>сервера</w:t>
      </w:r>
    </w:p>
    <w:p w:rsidR="00D3151D" w:rsidRPr="00E33685" w:rsidRDefault="00B8384E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>При необход</w:t>
      </w:r>
      <w:r w:rsidR="00D3151D">
        <w:rPr>
          <w:szCs w:val="28"/>
        </w:rPr>
        <w:t>имости измените</w:t>
      </w:r>
      <w:r w:rsidR="001F1280">
        <w:rPr>
          <w:szCs w:val="28"/>
        </w:rPr>
        <w:t xml:space="preserve"> пользовательские</w:t>
      </w:r>
      <w:r w:rsidR="00D3151D">
        <w:rPr>
          <w:szCs w:val="28"/>
        </w:rPr>
        <w:t xml:space="preserve"> переменные окружения, используемые </w:t>
      </w:r>
      <w:proofErr w:type="spellStart"/>
      <w:r w:rsidR="00D3151D">
        <w:rPr>
          <w:szCs w:val="28"/>
          <w:lang w:val="en-US"/>
        </w:rPr>
        <w:t>docker</w:t>
      </w:r>
      <w:proofErr w:type="spellEnd"/>
    </w:p>
    <w:p w:rsidR="00E33685" w:rsidRPr="000F43BA" w:rsidRDefault="00E33685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>Для конфигурирования некоторых сервисов используйте текущие переменные окружения пользователя</w:t>
      </w:r>
    </w:p>
    <w:p w:rsidR="000F43BA" w:rsidRPr="000F43BA" w:rsidRDefault="000F43BA" w:rsidP="000F43BA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</w:p>
    <w:p w:rsidR="000F43BA" w:rsidRDefault="000F43BA" w:rsidP="00D3151D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rPr>
          <w:szCs w:val="28"/>
        </w:rPr>
        <w:t>Простые проекты</w:t>
      </w:r>
    </w:p>
    <w:p w:rsidR="000F43BA" w:rsidRDefault="00E03823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 w:rsidRPr="007549AE">
        <w:t>-</w:t>
      </w:r>
      <w:r>
        <w:rPr>
          <w:lang w:val="en-US"/>
        </w:rPr>
        <w:t>compose</w:t>
      </w:r>
      <w:r w:rsidRPr="007549AE">
        <w:t xml:space="preserve"> </w:t>
      </w:r>
      <w:r>
        <w:t xml:space="preserve">для </w:t>
      </w:r>
      <w:r w:rsidR="007549AE">
        <w:t>управления проектом игры 2048 из лабораторной работы №</w:t>
      </w:r>
      <w:r w:rsidR="00851149">
        <w:t>7</w:t>
      </w:r>
      <w:r w:rsidR="007613FB">
        <w:t>. Использовать образ контейнера из собственн</w:t>
      </w:r>
      <w:r w:rsidR="006E78A5">
        <w:t xml:space="preserve">ого </w:t>
      </w:r>
      <w:proofErr w:type="spellStart"/>
      <w:r w:rsidR="006E78A5">
        <w:t>репозитория</w:t>
      </w:r>
      <w:proofErr w:type="spellEnd"/>
      <w:r w:rsidR="006E78A5">
        <w:t xml:space="preserve"> реестра образов</w:t>
      </w:r>
    </w:p>
    <w:p w:rsidR="00D3151D" w:rsidRPr="00C656F5" w:rsidRDefault="00D3151D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 w:rsidRPr="00F528E6">
        <w:t>-</w:t>
      </w:r>
      <w:r>
        <w:rPr>
          <w:lang w:val="en-US"/>
        </w:rPr>
        <w:t>compose</w:t>
      </w:r>
      <w:r w:rsidR="00F528E6">
        <w:t xml:space="preserve"> для развертывания</w:t>
      </w:r>
      <w:r w:rsidR="00BB0616">
        <w:t xml:space="preserve"> хостинга </w:t>
      </w:r>
      <w:proofErr w:type="spellStart"/>
      <w:r w:rsidR="00BB0616">
        <w:t>репозиториев</w:t>
      </w:r>
      <w:proofErr w:type="spellEnd"/>
      <w:r w:rsidR="00F528E6">
        <w:t xml:space="preserve"> </w:t>
      </w:r>
      <w:proofErr w:type="spellStart"/>
      <w:r w:rsidR="00F528E6">
        <w:rPr>
          <w:lang w:val="en-US"/>
        </w:rPr>
        <w:t>gitea</w:t>
      </w:r>
      <w:proofErr w:type="spellEnd"/>
      <w:r w:rsidR="00523459">
        <w:t xml:space="preserve"> (использовать СУБД </w:t>
      </w:r>
      <w:proofErr w:type="spellStart"/>
      <w:r w:rsidR="00523459">
        <w:rPr>
          <w:lang w:val="en-US"/>
        </w:rPr>
        <w:t>mysql</w:t>
      </w:r>
      <w:proofErr w:type="spellEnd"/>
      <w:r w:rsidR="008838CE">
        <w:t xml:space="preserve"> в одном проекте)</w:t>
      </w:r>
    </w:p>
    <w:p w:rsidR="00CC30DC" w:rsidRPr="00457E5A" w:rsidRDefault="00CC30DC" w:rsidP="00CC30DC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 w:rsidRPr="00F528E6">
        <w:t>-</w:t>
      </w:r>
      <w:r>
        <w:rPr>
          <w:lang w:val="en-US"/>
        </w:rPr>
        <w:t>compose</w:t>
      </w:r>
      <w:r>
        <w:t xml:space="preserve"> для развертывания</w:t>
      </w:r>
      <w:r w:rsidRPr="00CC30DC">
        <w:t xml:space="preserve"> </w:t>
      </w:r>
      <w:r>
        <w:rPr>
          <w:lang w:val="en-US"/>
        </w:rPr>
        <w:t>flame</w:t>
      </w:r>
    </w:p>
    <w:p w:rsidR="00457E5A" w:rsidRPr="00C656F5" w:rsidRDefault="00457E5A" w:rsidP="00CC30DC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 w:rsidRPr="00457E5A">
        <w:t>-</w:t>
      </w:r>
      <w:r>
        <w:rPr>
          <w:lang w:val="en-US"/>
        </w:rPr>
        <w:t>compose</w:t>
      </w:r>
      <w:r w:rsidRPr="00457E5A">
        <w:t xml:space="preserve"> </w:t>
      </w:r>
      <w:r>
        <w:t xml:space="preserve">для управления проектом </w:t>
      </w:r>
      <w:r w:rsidR="001A2D2F">
        <w:t xml:space="preserve">лучшего </w:t>
      </w:r>
      <w:r w:rsidR="001A2D2F">
        <w:rPr>
          <w:lang w:val="en-US"/>
        </w:rPr>
        <w:t>self</w:t>
      </w:r>
      <w:r w:rsidR="001A2D2F" w:rsidRPr="001A2D2F">
        <w:t>-</w:t>
      </w:r>
      <w:r w:rsidR="001A2D2F">
        <w:rPr>
          <w:lang w:val="en-US"/>
        </w:rPr>
        <w:t>hosted</w:t>
      </w:r>
      <w:r w:rsidR="001A2D2F" w:rsidRPr="001A2D2F">
        <w:t xml:space="preserve"> </w:t>
      </w:r>
      <w:r w:rsidR="001A2D2F">
        <w:t xml:space="preserve">файлового хостинга </w:t>
      </w:r>
      <w:proofErr w:type="spellStart"/>
      <w:r>
        <w:rPr>
          <w:lang w:val="en-US"/>
        </w:rPr>
        <w:t>filebrowser</w:t>
      </w:r>
      <w:proofErr w:type="spellEnd"/>
      <w:r w:rsidR="0000336F">
        <w:t>.</w:t>
      </w:r>
    </w:p>
    <w:p w:rsidR="00C656F5" w:rsidRPr="00C656F5" w:rsidRDefault="00C656F5" w:rsidP="00C656F5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</w:p>
    <w:p w:rsidR="00C656F5" w:rsidRDefault="00C656F5" w:rsidP="007738B9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rPr>
          <w:szCs w:val="28"/>
        </w:rPr>
        <w:t>Простое взаимодействие</w:t>
      </w:r>
    </w:p>
    <w:p w:rsidR="00C656F5" w:rsidRDefault="00C656F5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Создать </w:t>
      </w:r>
      <w:proofErr w:type="spellStart"/>
      <w:r>
        <w:rPr>
          <w:lang w:val="en-US"/>
        </w:rPr>
        <w:t>docker</w:t>
      </w:r>
      <w:proofErr w:type="spellEnd"/>
      <w:r w:rsidRPr="00C656F5">
        <w:t xml:space="preserve"> </w:t>
      </w:r>
      <w:r>
        <w:rPr>
          <w:lang w:val="en-US"/>
        </w:rPr>
        <w:t>compose</w:t>
      </w:r>
      <w:r>
        <w:t xml:space="preserve">, содержащий сервисы </w:t>
      </w:r>
      <w:proofErr w:type="spellStart"/>
      <w:r>
        <w:rPr>
          <w:lang w:val="en-US"/>
        </w:rPr>
        <w:t>phpmyadmin</w:t>
      </w:r>
      <w:proofErr w:type="spellEnd"/>
      <w:r w:rsidRPr="00C656F5">
        <w:t xml:space="preserve">, </w:t>
      </w:r>
      <w:proofErr w:type="spellStart"/>
      <w:r>
        <w:rPr>
          <w:lang w:val="en-US"/>
        </w:rPr>
        <w:t>mysql</w:t>
      </w:r>
      <w:proofErr w:type="spellEnd"/>
      <w:r>
        <w:t>, обеспечить связь и и</w:t>
      </w:r>
      <w:r w:rsidR="000A4E6D">
        <w:t>золяцию сети между контейнерами</w:t>
      </w:r>
    </w:p>
    <w:p w:rsidR="00010E1A" w:rsidRPr="006B4792" w:rsidRDefault="00010E1A" w:rsidP="00010E1A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Создать </w:t>
      </w:r>
      <w:proofErr w:type="spellStart"/>
      <w:r>
        <w:rPr>
          <w:lang w:val="en-US"/>
        </w:rPr>
        <w:t>docker</w:t>
      </w:r>
      <w:proofErr w:type="spellEnd"/>
      <w:r w:rsidRPr="00C656F5">
        <w:t xml:space="preserve"> </w:t>
      </w:r>
      <w:r>
        <w:rPr>
          <w:lang w:val="en-US"/>
        </w:rPr>
        <w:t>compose</w:t>
      </w:r>
      <w:r>
        <w:t xml:space="preserve">, содержащий сервисы </w:t>
      </w:r>
      <w:proofErr w:type="spellStart"/>
      <w:r w:rsidR="00093D4A">
        <w:rPr>
          <w:lang w:val="en-US"/>
        </w:rPr>
        <w:t>php</w:t>
      </w:r>
      <w:r w:rsidR="0020754E">
        <w:rPr>
          <w:lang w:val="en-US"/>
        </w:rPr>
        <w:t>p</w:t>
      </w:r>
      <w:r w:rsidR="00093D4A">
        <w:rPr>
          <w:lang w:val="en-US"/>
        </w:rPr>
        <w:t>gadmin</w:t>
      </w:r>
      <w:proofErr w:type="spellEnd"/>
      <w:r w:rsidRPr="00C656F5">
        <w:t xml:space="preserve">, </w:t>
      </w:r>
      <w:proofErr w:type="spellStart"/>
      <w:r w:rsidR="00093D4A">
        <w:rPr>
          <w:lang w:val="en-US"/>
        </w:rPr>
        <w:t>postgres</w:t>
      </w:r>
      <w:proofErr w:type="spellEnd"/>
      <w:r>
        <w:t>, обеспечить связь и и</w:t>
      </w:r>
      <w:r w:rsidR="000A4E6D">
        <w:t>золяцию сети между контейнерами</w:t>
      </w:r>
      <w:r w:rsidR="0020754E">
        <w:t xml:space="preserve">. В случае проблем с подключением к </w:t>
      </w:r>
      <w:proofErr w:type="spellStart"/>
      <w:r w:rsidR="0020754E">
        <w:t>субд</w:t>
      </w:r>
      <w:proofErr w:type="spellEnd"/>
      <w:r w:rsidR="0020754E">
        <w:t xml:space="preserve"> из </w:t>
      </w:r>
      <w:proofErr w:type="spellStart"/>
      <w:r w:rsidR="0020754E">
        <w:rPr>
          <w:lang w:val="en-US"/>
        </w:rPr>
        <w:t>phppgadmin</w:t>
      </w:r>
      <w:proofErr w:type="spellEnd"/>
      <w:r w:rsidR="0020754E">
        <w:t>, задание пропустить</w:t>
      </w:r>
    </w:p>
    <w:p w:rsidR="00600BEF" w:rsidRPr="006B4792" w:rsidRDefault="00600BEF" w:rsidP="00600BEF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Создать </w:t>
      </w:r>
      <w:proofErr w:type="spellStart"/>
      <w:r>
        <w:rPr>
          <w:lang w:val="en-US"/>
        </w:rPr>
        <w:t>docker</w:t>
      </w:r>
      <w:proofErr w:type="spellEnd"/>
      <w:r w:rsidRPr="00C656F5">
        <w:t xml:space="preserve"> </w:t>
      </w:r>
      <w:r>
        <w:rPr>
          <w:lang w:val="en-US"/>
        </w:rPr>
        <w:t>compose</w:t>
      </w:r>
      <w:r>
        <w:t xml:space="preserve">, содержащий сервис </w:t>
      </w:r>
      <w:proofErr w:type="spellStart"/>
      <w:r>
        <w:rPr>
          <w:lang w:val="en-US"/>
        </w:rPr>
        <w:t>adminer</w:t>
      </w:r>
      <w:proofErr w:type="spellEnd"/>
      <w:r>
        <w:t xml:space="preserve">, обеспечить связь и изоляцию сети между </w:t>
      </w:r>
      <w:r w:rsidR="009B2BF7">
        <w:t>ним и СУБД</w:t>
      </w:r>
    </w:p>
    <w:p w:rsidR="00941E7D" w:rsidRPr="00C46696" w:rsidRDefault="00704CB7" w:rsidP="003315F5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Поменять </w:t>
      </w:r>
      <w:proofErr w:type="spellStart"/>
      <w:r>
        <w:t>скинчик</w:t>
      </w:r>
      <w:proofErr w:type="spellEnd"/>
      <w:r>
        <w:t xml:space="preserve"> на </w:t>
      </w:r>
      <w:proofErr w:type="spellStart"/>
      <w:r>
        <w:rPr>
          <w:lang w:val="en-US"/>
        </w:rPr>
        <w:t>adminer</w:t>
      </w:r>
      <w:proofErr w:type="spellEnd"/>
      <w:r>
        <w:t>, используя описание</w:t>
      </w:r>
      <w:r w:rsidR="00667007" w:rsidRPr="00667007">
        <w:t xml:space="preserve"> </w:t>
      </w:r>
      <w:r w:rsidR="00667007">
        <w:t>проекта</w:t>
      </w:r>
      <w:r>
        <w:t xml:space="preserve"> на </w:t>
      </w:r>
      <w:proofErr w:type="spellStart"/>
      <w:r>
        <w:rPr>
          <w:lang w:val="en-US"/>
        </w:rPr>
        <w:t>dockerhub</w:t>
      </w:r>
      <w:proofErr w:type="spellEnd"/>
      <w:r w:rsidRPr="00704CB7">
        <w:t xml:space="preserve"> </w:t>
      </w:r>
      <w:r>
        <w:t xml:space="preserve">и </w:t>
      </w:r>
      <w:proofErr w:type="spellStart"/>
      <w:r w:rsidR="00C437E3">
        <w:rPr>
          <w:lang w:val="en-US"/>
        </w:rPr>
        <w:t>github</w:t>
      </w:r>
      <w:proofErr w:type="spellEnd"/>
    </w:p>
    <w:p w:rsidR="00107FAF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</w:rPr>
        <w:lastRenderedPageBreak/>
        <w:t>Порядок выполнения работы:</w:t>
      </w:r>
    </w:p>
    <w:p w:rsidR="0037149A" w:rsidRDefault="0037149A" w:rsidP="007B18E0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В процессе работы необходимо написать максимально избыточные</w:t>
      </w:r>
      <w:r w:rsidR="00F33EDE">
        <w:t xml:space="preserve"> и информативные </w:t>
      </w:r>
      <w:proofErr w:type="spellStart"/>
      <w:r w:rsidR="00F33EDE">
        <w:rPr>
          <w:lang w:val="en-US"/>
        </w:rPr>
        <w:t>docker</w:t>
      </w:r>
      <w:proofErr w:type="spellEnd"/>
      <w:r w:rsidR="00F33EDE" w:rsidRPr="00F33EDE">
        <w:t xml:space="preserve"> </w:t>
      </w:r>
      <w:r w:rsidR="00167949">
        <w:rPr>
          <w:lang w:val="en-US"/>
        </w:rPr>
        <w:t>compos</w:t>
      </w:r>
      <w:r w:rsidR="007F3322">
        <w:rPr>
          <w:lang w:val="en-US"/>
        </w:rPr>
        <w:t>e</w:t>
      </w:r>
      <w:r w:rsidR="00AB5B94" w:rsidRPr="00AB5B94">
        <w:t>;</w:t>
      </w:r>
    </w:p>
    <w:p w:rsidR="00EB1AE1" w:rsidRDefault="00EB1AE1" w:rsidP="007B18E0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Все </w:t>
      </w:r>
      <w:proofErr w:type="spellStart"/>
      <w:r>
        <w:rPr>
          <w:lang w:val="en-US"/>
        </w:rPr>
        <w:t>docker</w:t>
      </w:r>
      <w:proofErr w:type="spellEnd"/>
      <w:r w:rsidRPr="00EB1AE1">
        <w:t xml:space="preserve"> </w:t>
      </w:r>
      <w:r>
        <w:rPr>
          <w:lang w:val="en-US"/>
        </w:rPr>
        <w:t>compose</w:t>
      </w:r>
      <w:r w:rsidR="003315F5">
        <w:t xml:space="preserve"> проекты</w:t>
      </w:r>
      <w:r w:rsidRPr="00EB1AE1">
        <w:t xml:space="preserve"> </w:t>
      </w:r>
      <w:r>
        <w:t>со всеми зависимостя</w:t>
      </w:r>
      <w:r w:rsidR="00AB555B">
        <w:t xml:space="preserve">ми должны быть оформлены в виде </w:t>
      </w:r>
      <w:proofErr w:type="spellStart"/>
      <w:r>
        <w:t>репозитория</w:t>
      </w:r>
      <w:proofErr w:type="spellEnd"/>
      <w:r w:rsidR="00AB555B" w:rsidRPr="00AB555B">
        <w:t xml:space="preserve"> </w:t>
      </w:r>
      <w:proofErr w:type="spellStart"/>
      <w:r w:rsidR="00AB555B">
        <w:rPr>
          <w:lang w:val="en-US"/>
        </w:rPr>
        <w:t>Git</w:t>
      </w:r>
      <w:proofErr w:type="spellEnd"/>
      <w:r>
        <w:t xml:space="preserve"> в разных </w:t>
      </w:r>
      <w:r w:rsidR="003315F5">
        <w:t>каталогах</w:t>
      </w:r>
      <w:r w:rsidR="00AF03CA" w:rsidRPr="00AF03CA">
        <w:t>;</w:t>
      </w:r>
    </w:p>
    <w:p w:rsidR="003D1BB2" w:rsidRDefault="003D1BB2" w:rsidP="003D1BB2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Используйте практики оптимизации, минимизации и обеспечения безопасности образов, </w:t>
      </w:r>
      <w:proofErr w:type="gramStart"/>
      <w:r>
        <w:t xml:space="preserve">используйте </w:t>
      </w:r>
      <w:r w:rsidRPr="00CC0C5F">
        <w:t>.</w:t>
      </w:r>
      <w:proofErr w:type="spellStart"/>
      <w:r>
        <w:rPr>
          <w:lang w:val="en-US"/>
        </w:rPr>
        <w:t>dockerignore</w:t>
      </w:r>
      <w:proofErr w:type="spellEnd"/>
      <w:proofErr w:type="gramEnd"/>
      <w:r>
        <w:t xml:space="preserve"> для исключения лишних файлов из контекста сборки, используйте минимальные базовые образы</w:t>
      </w:r>
      <w:r w:rsidR="006D3C97">
        <w:t>;</w:t>
      </w:r>
    </w:p>
    <w:p w:rsidR="00CA7527" w:rsidRDefault="003315F5" w:rsidP="003D1BB2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Использовать</w:t>
      </w:r>
      <w:r w:rsidR="006D3C97">
        <w:t xml:space="preserve"> конкретные и неизменчивые в</w:t>
      </w:r>
      <w:r w:rsidR="00CA7527">
        <w:t>е</w:t>
      </w:r>
      <w:r w:rsidR="006D3C97">
        <w:t>р</w:t>
      </w:r>
      <w:r w:rsidR="00CA7527">
        <w:t>сии (теги) образов</w:t>
      </w:r>
      <w:r w:rsidR="006E4CF7" w:rsidRPr="006E4CF7">
        <w:t>;</w:t>
      </w:r>
    </w:p>
    <w:p w:rsidR="003271BF" w:rsidRDefault="004314AC" w:rsidP="003315F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Организовать </w:t>
      </w:r>
      <w:proofErr w:type="spellStart"/>
      <w:r>
        <w:t>межконтейнерное</w:t>
      </w:r>
      <w:proofErr w:type="spellEnd"/>
      <w:r>
        <w:t xml:space="preserve"> сетевое взаимодействие</w:t>
      </w:r>
      <w:r w:rsidR="00D07D9C">
        <w:t xml:space="preserve"> по принципу минимального доступа</w:t>
      </w:r>
      <w:r w:rsidR="00215A83" w:rsidRPr="00215A83">
        <w:t>;</w:t>
      </w:r>
    </w:p>
    <w:p w:rsidR="00EB6970" w:rsidRDefault="00EB6970" w:rsidP="00EB1AE1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Предоставить выполненные команды, их вывод, комментарии и снимки экрана результатов в виде отчета</w:t>
      </w:r>
      <w:r w:rsidRPr="00716BFA">
        <w:t>;</w:t>
      </w:r>
    </w:p>
    <w:p w:rsidR="007B18E0" w:rsidRDefault="007B18E0" w:rsidP="007B18E0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Ответить на контрольные вопросы</w:t>
      </w:r>
      <w:r>
        <w:rPr>
          <w:lang w:val="en-US"/>
        </w:rPr>
        <w:t>.</w:t>
      </w:r>
    </w:p>
    <w:p w:rsidR="00107FAF" w:rsidRDefault="00107FAF" w:rsidP="004E3A25">
      <w:pPr>
        <w:pStyle w:val="NumListAbzatc"/>
        <w:numPr>
          <w:ilvl w:val="0"/>
          <w:numId w:val="0"/>
        </w:numPr>
        <w:tabs>
          <w:tab w:val="left" w:pos="708"/>
          <w:tab w:val="left" w:pos="1276"/>
        </w:tabs>
        <w:spacing w:line="240" w:lineRule="auto"/>
        <w:ind w:firstLine="709"/>
      </w:pPr>
    </w:p>
    <w:p w:rsidR="00107FAF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</w:rPr>
        <w:t>Содержание отчета: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Цель работы;</w:t>
      </w:r>
    </w:p>
    <w:p w:rsidR="00107FAF" w:rsidRDefault="00F63278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Содержимое файлов </w:t>
      </w:r>
      <w:proofErr w:type="spellStart"/>
      <w:r w:rsidR="000C1094">
        <w:rPr>
          <w:lang w:val="en-US"/>
        </w:rPr>
        <w:t>Dockerfile</w:t>
      </w:r>
      <w:proofErr w:type="spellEnd"/>
      <w:r w:rsidR="000C1094" w:rsidRPr="000C1094">
        <w:t xml:space="preserve"> </w:t>
      </w:r>
      <w:r w:rsidR="000C1094">
        <w:t xml:space="preserve">и </w:t>
      </w:r>
      <w:proofErr w:type="spellStart"/>
      <w:r w:rsidR="000C1094">
        <w:rPr>
          <w:lang w:val="en-US"/>
        </w:rPr>
        <w:t>docker</w:t>
      </w:r>
      <w:proofErr w:type="spellEnd"/>
      <w:r w:rsidR="000C1094" w:rsidRPr="000C1094">
        <w:t>-</w:t>
      </w:r>
      <w:r w:rsidR="000C1094">
        <w:rPr>
          <w:lang w:val="en-US"/>
        </w:rPr>
        <w:t>compose</w:t>
      </w:r>
      <w:r>
        <w:t xml:space="preserve"> с общим пояснением назначения, и</w:t>
      </w:r>
      <w:r w:rsidR="00D723D5">
        <w:t>спользованные команды и их вывод</w:t>
      </w:r>
      <w:r w:rsidR="00107FAF">
        <w:t>;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Ответы на контрольные вопросы;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Вывод.</w:t>
      </w:r>
    </w:p>
    <w:p w:rsidR="00174C45" w:rsidRDefault="00174C45" w:rsidP="004E3A25">
      <w:pPr>
        <w:pStyle w:val="NumListAbzatc"/>
        <w:numPr>
          <w:ilvl w:val="0"/>
          <w:numId w:val="0"/>
        </w:numPr>
        <w:tabs>
          <w:tab w:val="left" w:pos="1276"/>
        </w:tabs>
        <w:spacing w:line="240" w:lineRule="auto"/>
        <w:ind w:firstLine="709"/>
      </w:pPr>
    </w:p>
    <w:p w:rsidR="00174C45" w:rsidRDefault="00174C45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</w:rPr>
        <w:t>Контрольные вопросы</w:t>
      </w:r>
    </w:p>
    <w:p w:rsidR="003317FA" w:rsidRPr="007A69B8" w:rsidRDefault="000075DB" w:rsidP="003317FA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Для чего используется </w:t>
      </w:r>
      <w:r w:rsidR="003317FA">
        <w:rPr>
          <w:lang w:val="en-US"/>
        </w:rPr>
        <w:t>Docker</w:t>
      </w:r>
      <w:r w:rsidR="003317FA" w:rsidRPr="003317FA">
        <w:t xml:space="preserve"> </w:t>
      </w:r>
      <w:r w:rsidR="00931171">
        <w:rPr>
          <w:lang w:val="en-US"/>
        </w:rPr>
        <w:t>Compose</w:t>
      </w:r>
      <w:r w:rsidR="00931171" w:rsidRPr="00931171">
        <w:t>?</w:t>
      </w:r>
    </w:p>
    <w:p w:rsidR="00C31C65" w:rsidRPr="00256DAD" w:rsidRDefault="000913B8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В каком формате</w:t>
      </w:r>
      <w:r w:rsidR="00AE189E" w:rsidRPr="0032663D">
        <w:t xml:space="preserve"> </w:t>
      </w:r>
      <w:r w:rsidR="00AE189E">
        <w:t>обычно</w:t>
      </w:r>
      <w:r>
        <w:t xml:space="preserve"> описывается </w:t>
      </w:r>
      <w:r>
        <w:rPr>
          <w:lang w:val="en-US"/>
        </w:rPr>
        <w:t>Docker</w:t>
      </w:r>
      <w:r w:rsidRPr="000913B8">
        <w:t xml:space="preserve"> </w:t>
      </w:r>
      <w:r>
        <w:rPr>
          <w:lang w:val="en-US"/>
        </w:rPr>
        <w:t>Compose</w:t>
      </w:r>
      <w:r w:rsidRPr="000913B8">
        <w:t xml:space="preserve"> </w:t>
      </w:r>
      <w:r>
        <w:t>проект?</w:t>
      </w:r>
    </w:p>
    <w:p w:rsidR="00256DAD" w:rsidRDefault="00256DA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Как запустить несколько экземпляров проекта </w:t>
      </w:r>
      <w:r>
        <w:rPr>
          <w:lang w:val="en-US"/>
        </w:rPr>
        <w:t>Docker</w:t>
      </w:r>
      <w:r w:rsidRPr="00256DAD">
        <w:t xml:space="preserve"> </w:t>
      </w:r>
      <w:r>
        <w:rPr>
          <w:lang w:val="en-US"/>
        </w:rPr>
        <w:t>Compose</w:t>
      </w:r>
      <w:r w:rsidRPr="00256DAD">
        <w:t xml:space="preserve"> </w:t>
      </w:r>
      <w:r>
        <w:t>на одном сервере</w:t>
      </w:r>
      <w:r w:rsidRPr="00256DAD">
        <w:t>?</w:t>
      </w:r>
    </w:p>
    <w:p w:rsidR="00AE189E" w:rsidRDefault="0032663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Какие есть базовые команды для управления </w:t>
      </w:r>
      <w:r>
        <w:rPr>
          <w:lang w:val="en-US"/>
        </w:rPr>
        <w:t>Compose</w:t>
      </w:r>
      <w:r w:rsidRPr="0032663D">
        <w:t xml:space="preserve"> </w:t>
      </w:r>
      <w:r>
        <w:t>проектом?</w:t>
      </w:r>
    </w:p>
    <w:p w:rsidR="00982F7D" w:rsidRPr="007A69B8" w:rsidRDefault="00982F7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Какими способами контейнеры могут взаимодействовать в одном проекте</w:t>
      </w:r>
      <w:r w:rsidRPr="00982F7D">
        <w:t>?</w:t>
      </w:r>
    </w:p>
    <w:sectPr w:rsidR="00982F7D" w:rsidRPr="007A6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lang w:val="en-US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  <w:lang w:val="ru-RU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3" w15:restartNumberingAfterBreak="0">
    <w:nsid w:val="0000001F"/>
    <w:multiLevelType w:val="multilevel"/>
    <w:tmpl w:val="0000001F"/>
    <w:name w:val="WW8Num31"/>
    <w:lvl w:ilvl="0">
      <w:start w:val="1"/>
      <w:numFmt w:val="decimal"/>
      <w:pStyle w:val="NumListAbzatc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4" w15:restartNumberingAfterBreak="0">
    <w:nsid w:val="00000021"/>
    <w:multiLevelType w:val="multilevel"/>
    <w:tmpl w:val="00000021"/>
    <w:name w:val="WW8Num33"/>
    <w:lvl w:ilvl="0">
      <w:start w:val="1"/>
      <w:numFmt w:val="decimal"/>
      <w:pStyle w:val="TextForFormatList"/>
      <w:lvlText w:val=" %1 "/>
      <w:lvlJc w:val="left"/>
      <w:pPr>
        <w:tabs>
          <w:tab w:val="num" w:pos="1814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814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814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814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814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814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814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814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814"/>
        </w:tabs>
        <w:ind w:left="0" w:firstLine="850"/>
      </w:pPr>
    </w:lvl>
  </w:abstractNum>
  <w:abstractNum w:abstractNumId="5" w15:restartNumberingAfterBreak="0">
    <w:nsid w:val="0F001408"/>
    <w:multiLevelType w:val="hybridMultilevel"/>
    <w:tmpl w:val="5C9410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8175B"/>
    <w:multiLevelType w:val="multilevel"/>
    <w:tmpl w:val="5DEEC7FA"/>
    <w:lvl w:ilvl="0">
      <w:start w:val="1"/>
      <w:numFmt w:val="bullet"/>
      <w:pStyle w:val="MarkList"/>
      <w:lvlText w:val=""/>
      <w:lvlJc w:val="left"/>
      <w:pPr>
        <w:tabs>
          <w:tab w:val="num" w:pos="1701"/>
        </w:tabs>
        <w:ind w:left="0" w:firstLine="850"/>
      </w:pPr>
      <w:rPr>
        <w:rFonts w:ascii="Symbol" w:hAnsi="Symbol"/>
        <w:b w:val="0"/>
        <w:bCs w:val="0"/>
        <w:color w:val="auto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</w:abstractNum>
  <w:abstractNum w:abstractNumId="7" w15:restartNumberingAfterBreak="0">
    <w:nsid w:val="36005F08"/>
    <w:multiLevelType w:val="multilevel"/>
    <w:tmpl w:val="0000000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BC"/>
    <w:rsid w:val="0000336F"/>
    <w:rsid w:val="000075DB"/>
    <w:rsid w:val="00010E1A"/>
    <w:rsid w:val="0002021F"/>
    <w:rsid w:val="000230C5"/>
    <w:rsid w:val="00035EB5"/>
    <w:rsid w:val="000572AA"/>
    <w:rsid w:val="00060FB2"/>
    <w:rsid w:val="000623BC"/>
    <w:rsid w:val="00070EA8"/>
    <w:rsid w:val="00077A7B"/>
    <w:rsid w:val="000913B8"/>
    <w:rsid w:val="00093D4A"/>
    <w:rsid w:val="000971E2"/>
    <w:rsid w:val="000A4E6D"/>
    <w:rsid w:val="000C1094"/>
    <w:rsid w:val="000C3AC0"/>
    <w:rsid w:val="000D1DFA"/>
    <w:rsid w:val="000D23AC"/>
    <w:rsid w:val="000D7F46"/>
    <w:rsid w:val="000F342E"/>
    <w:rsid w:val="000F43BA"/>
    <w:rsid w:val="000F443C"/>
    <w:rsid w:val="0010122E"/>
    <w:rsid w:val="00107FAF"/>
    <w:rsid w:val="00116E03"/>
    <w:rsid w:val="00130CC7"/>
    <w:rsid w:val="0013746D"/>
    <w:rsid w:val="00141A77"/>
    <w:rsid w:val="0014590C"/>
    <w:rsid w:val="00155D11"/>
    <w:rsid w:val="0015784A"/>
    <w:rsid w:val="00167949"/>
    <w:rsid w:val="0017401B"/>
    <w:rsid w:val="00174179"/>
    <w:rsid w:val="00174C45"/>
    <w:rsid w:val="00183FDA"/>
    <w:rsid w:val="00184067"/>
    <w:rsid w:val="00191F2D"/>
    <w:rsid w:val="00194A4F"/>
    <w:rsid w:val="001A2428"/>
    <w:rsid w:val="001A2D2F"/>
    <w:rsid w:val="001C1B45"/>
    <w:rsid w:val="001C3D59"/>
    <w:rsid w:val="001C5D7C"/>
    <w:rsid w:val="001F1280"/>
    <w:rsid w:val="002006C2"/>
    <w:rsid w:val="0020754E"/>
    <w:rsid w:val="00207F82"/>
    <w:rsid w:val="00215A83"/>
    <w:rsid w:val="00217482"/>
    <w:rsid w:val="00220EAB"/>
    <w:rsid w:val="00223CC9"/>
    <w:rsid w:val="002321E0"/>
    <w:rsid w:val="00256DAD"/>
    <w:rsid w:val="00265380"/>
    <w:rsid w:val="00274D8D"/>
    <w:rsid w:val="00276874"/>
    <w:rsid w:val="00290E2A"/>
    <w:rsid w:val="00291D6B"/>
    <w:rsid w:val="0029715B"/>
    <w:rsid w:val="00297571"/>
    <w:rsid w:val="002B4A9E"/>
    <w:rsid w:val="002B50DA"/>
    <w:rsid w:val="002D688D"/>
    <w:rsid w:val="002E2FF6"/>
    <w:rsid w:val="002E4AC1"/>
    <w:rsid w:val="0030064E"/>
    <w:rsid w:val="00305067"/>
    <w:rsid w:val="0032068F"/>
    <w:rsid w:val="00324B7E"/>
    <w:rsid w:val="0032663D"/>
    <w:rsid w:val="003271BF"/>
    <w:rsid w:val="003315F5"/>
    <w:rsid w:val="003317FA"/>
    <w:rsid w:val="003347B3"/>
    <w:rsid w:val="00342A9C"/>
    <w:rsid w:val="00351CB3"/>
    <w:rsid w:val="00352A18"/>
    <w:rsid w:val="003532A0"/>
    <w:rsid w:val="0037149A"/>
    <w:rsid w:val="00391157"/>
    <w:rsid w:val="003944A7"/>
    <w:rsid w:val="00395A85"/>
    <w:rsid w:val="003A0ACB"/>
    <w:rsid w:val="003C23C8"/>
    <w:rsid w:val="003C6923"/>
    <w:rsid w:val="003D1BB2"/>
    <w:rsid w:val="003D28B4"/>
    <w:rsid w:val="003E6921"/>
    <w:rsid w:val="003F2EA2"/>
    <w:rsid w:val="003F56ED"/>
    <w:rsid w:val="0040214A"/>
    <w:rsid w:val="004314AC"/>
    <w:rsid w:val="00431A5F"/>
    <w:rsid w:val="00446DD8"/>
    <w:rsid w:val="00457E5A"/>
    <w:rsid w:val="00467CB2"/>
    <w:rsid w:val="0047182E"/>
    <w:rsid w:val="0047556D"/>
    <w:rsid w:val="00481752"/>
    <w:rsid w:val="004866D5"/>
    <w:rsid w:val="00490EDB"/>
    <w:rsid w:val="004A7CD8"/>
    <w:rsid w:val="004B1DFD"/>
    <w:rsid w:val="004B672D"/>
    <w:rsid w:val="004C1AB0"/>
    <w:rsid w:val="004E3A25"/>
    <w:rsid w:val="004F2984"/>
    <w:rsid w:val="004F29C4"/>
    <w:rsid w:val="004F59DE"/>
    <w:rsid w:val="00500938"/>
    <w:rsid w:val="00505119"/>
    <w:rsid w:val="005107AE"/>
    <w:rsid w:val="00521533"/>
    <w:rsid w:val="00523459"/>
    <w:rsid w:val="00524059"/>
    <w:rsid w:val="005342C5"/>
    <w:rsid w:val="00542954"/>
    <w:rsid w:val="00553CE2"/>
    <w:rsid w:val="00556AF6"/>
    <w:rsid w:val="00556EC4"/>
    <w:rsid w:val="005574F4"/>
    <w:rsid w:val="005660CF"/>
    <w:rsid w:val="0057264B"/>
    <w:rsid w:val="00582995"/>
    <w:rsid w:val="0058492D"/>
    <w:rsid w:val="00584948"/>
    <w:rsid w:val="00591B0F"/>
    <w:rsid w:val="005A3689"/>
    <w:rsid w:val="005B0905"/>
    <w:rsid w:val="005D106F"/>
    <w:rsid w:val="005D574E"/>
    <w:rsid w:val="005D64A8"/>
    <w:rsid w:val="005E1847"/>
    <w:rsid w:val="00600BEF"/>
    <w:rsid w:val="006205EF"/>
    <w:rsid w:val="00636740"/>
    <w:rsid w:val="00646169"/>
    <w:rsid w:val="00662E98"/>
    <w:rsid w:val="00667007"/>
    <w:rsid w:val="006740D2"/>
    <w:rsid w:val="0069100A"/>
    <w:rsid w:val="00693505"/>
    <w:rsid w:val="006A01D9"/>
    <w:rsid w:val="006A47DC"/>
    <w:rsid w:val="006B4792"/>
    <w:rsid w:val="006B5ED4"/>
    <w:rsid w:val="006C29BC"/>
    <w:rsid w:val="006D0ABC"/>
    <w:rsid w:val="006D3C97"/>
    <w:rsid w:val="006E4CF7"/>
    <w:rsid w:val="006E78A5"/>
    <w:rsid w:val="00704CB7"/>
    <w:rsid w:val="007079C9"/>
    <w:rsid w:val="00715364"/>
    <w:rsid w:val="00722128"/>
    <w:rsid w:val="00725FD9"/>
    <w:rsid w:val="007314E3"/>
    <w:rsid w:val="00737B16"/>
    <w:rsid w:val="00740D82"/>
    <w:rsid w:val="00741CD0"/>
    <w:rsid w:val="00745A4D"/>
    <w:rsid w:val="0074711A"/>
    <w:rsid w:val="0075129A"/>
    <w:rsid w:val="007549AE"/>
    <w:rsid w:val="00761033"/>
    <w:rsid w:val="007613FB"/>
    <w:rsid w:val="00762E7C"/>
    <w:rsid w:val="00766004"/>
    <w:rsid w:val="007738B9"/>
    <w:rsid w:val="007845E2"/>
    <w:rsid w:val="00785638"/>
    <w:rsid w:val="00785A15"/>
    <w:rsid w:val="0079121B"/>
    <w:rsid w:val="00793256"/>
    <w:rsid w:val="00795F88"/>
    <w:rsid w:val="007A19E7"/>
    <w:rsid w:val="007A69B8"/>
    <w:rsid w:val="007B1752"/>
    <w:rsid w:val="007B18E0"/>
    <w:rsid w:val="007B7582"/>
    <w:rsid w:val="007B7A38"/>
    <w:rsid w:val="007E0413"/>
    <w:rsid w:val="007E3C59"/>
    <w:rsid w:val="007E7F4C"/>
    <w:rsid w:val="007F0DDC"/>
    <w:rsid w:val="007F3322"/>
    <w:rsid w:val="007F4D37"/>
    <w:rsid w:val="007F5B1E"/>
    <w:rsid w:val="008018D1"/>
    <w:rsid w:val="00817134"/>
    <w:rsid w:val="00831EB1"/>
    <w:rsid w:val="00851149"/>
    <w:rsid w:val="008548E5"/>
    <w:rsid w:val="00867DB0"/>
    <w:rsid w:val="008723E1"/>
    <w:rsid w:val="0087609A"/>
    <w:rsid w:val="008814F4"/>
    <w:rsid w:val="00881933"/>
    <w:rsid w:val="00882D98"/>
    <w:rsid w:val="008838CE"/>
    <w:rsid w:val="00886BB6"/>
    <w:rsid w:val="008942F0"/>
    <w:rsid w:val="008959BF"/>
    <w:rsid w:val="008A0B0A"/>
    <w:rsid w:val="008A3DDF"/>
    <w:rsid w:val="008B6C3D"/>
    <w:rsid w:val="008E4D03"/>
    <w:rsid w:val="008F3F37"/>
    <w:rsid w:val="008F73CB"/>
    <w:rsid w:val="00901AAD"/>
    <w:rsid w:val="0091643F"/>
    <w:rsid w:val="0092046E"/>
    <w:rsid w:val="00920EBC"/>
    <w:rsid w:val="00931171"/>
    <w:rsid w:val="009316DA"/>
    <w:rsid w:val="00941E7D"/>
    <w:rsid w:val="00944564"/>
    <w:rsid w:val="0094497E"/>
    <w:rsid w:val="0094665A"/>
    <w:rsid w:val="00965B3E"/>
    <w:rsid w:val="0097418B"/>
    <w:rsid w:val="009775A8"/>
    <w:rsid w:val="0098211C"/>
    <w:rsid w:val="00982F7D"/>
    <w:rsid w:val="00984FA0"/>
    <w:rsid w:val="00994918"/>
    <w:rsid w:val="009975B0"/>
    <w:rsid w:val="009A31F6"/>
    <w:rsid w:val="009A590A"/>
    <w:rsid w:val="009B0023"/>
    <w:rsid w:val="009B2205"/>
    <w:rsid w:val="009B2BF7"/>
    <w:rsid w:val="009B6968"/>
    <w:rsid w:val="009C05AE"/>
    <w:rsid w:val="009E0B0A"/>
    <w:rsid w:val="009F3C3B"/>
    <w:rsid w:val="009F3D00"/>
    <w:rsid w:val="00A07F16"/>
    <w:rsid w:val="00A12C03"/>
    <w:rsid w:val="00A257CE"/>
    <w:rsid w:val="00A26353"/>
    <w:rsid w:val="00A35899"/>
    <w:rsid w:val="00A36CFE"/>
    <w:rsid w:val="00A573BE"/>
    <w:rsid w:val="00A624E8"/>
    <w:rsid w:val="00A70A67"/>
    <w:rsid w:val="00A726E5"/>
    <w:rsid w:val="00A872D8"/>
    <w:rsid w:val="00A96ADC"/>
    <w:rsid w:val="00AB555B"/>
    <w:rsid w:val="00AB5B94"/>
    <w:rsid w:val="00AC5B49"/>
    <w:rsid w:val="00AD69A0"/>
    <w:rsid w:val="00AD71BD"/>
    <w:rsid w:val="00AD71C1"/>
    <w:rsid w:val="00AE189E"/>
    <w:rsid w:val="00AF03CA"/>
    <w:rsid w:val="00AF415D"/>
    <w:rsid w:val="00B14358"/>
    <w:rsid w:val="00B3123B"/>
    <w:rsid w:val="00B422F4"/>
    <w:rsid w:val="00B64970"/>
    <w:rsid w:val="00B65820"/>
    <w:rsid w:val="00B8384E"/>
    <w:rsid w:val="00B83A87"/>
    <w:rsid w:val="00B83B22"/>
    <w:rsid w:val="00BA0608"/>
    <w:rsid w:val="00BA0BFD"/>
    <w:rsid w:val="00BA4AC2"/>
    <w:rsid w:val="00BA58D6"/>
    <w:rsid w:val="00BA6C64"/>
    <w:rsid w:val="00BB0616"/>
    <w:rsid w:val="00BB2313"/>
    <w:rsid w:val="00BB3DCD"/>
    <w:rsid w:val="00BE6D05"/>
    <w:rsid w:val="00BF5E11"/>
    <w:rsid w:val="00C11CE0"/>
    <w:rsid w:val="00C2459D"/>
    <w:rsid w:val="00C2522F"/>
    <w:rsid w:val="00C276AE"/>
    <w:rsid w:val="00C31C65"/>
    <w:rsid w:val="00C437E3"/>
    <w:rsid w:val="00C46696"/>
    <w:rsid w:val="00C53F97"/>
    <w:rsid w:val="00C63AA9"/>
    <w:rsid w:val="00C656F5"/>
    <w:rsid w:val="00C6764F"/>
    <w:rsid w:val="00C71564"/>
    <w:rsid w:val="00C86956"/>
    <w:rsid w:val="00C86FDD"/>
    <w:rsid w:val="00CA0C7A"/>
    <w:rsid w:val="00CA7527"/>
    <w:rsid w:val="00CB4B65"/>
    <w:rsid w:val="00CC0C5F"/>
    <w:rsid w:val="00CC30DC"/>
    <w:rsid w:val="00CE3499"/>
    <w:rsid w:val="00CF3E36"/>
    <w:rsid w:val="00CF6E19"/>
    <w:rsid w:val="00D01647"/>
    <w:rsid w:val="00D01ABA"/>
    <w:rsid w:val="00D0412D"/>
    <w:rsid w:val="00D07D9C"/>
    <w:rsid w:val="00D121FA"/>
    <w:rsid w:val="00D273F6"/>
    <w:rsid w:val="00D3151D"/>
    <w:rsid w:val="00D377A4"/>
    <w:rsid w:val="00D63365"/>
    <w:rsid w:val="00D723D5"/>
    <w:rsid w:val="00D72413"/>
    <w:rsid w:val="00D86686"/>
    <w:rsid w:val="00D87602"/>
    <w:rsid w:val="00D907FA"/>
    <w:rsid w:val="00D92D51"/>
    <w:rsid w:val="00D97ADE"/>
    <w:rsid w:val="00DA3259"/>
    <w:rsid w:val="00DA7860"/>
    <w:rsid w:val="00DB70F1"/>
    <w:rsid w:val="00DD27E7"/>
    <w:rsid w:val="00DD4948"/>
    <w:rsid w:val="00DE744A"/>
    <w:rsid w:val="00DE7B2B"/>
    <w:rsid w:val="00DF5B40"/>
    <w:rsid w:val="00E016C3"/>
    <w:rsid w:val="00E03823"/>
    <w:rsid w:val="00E12BBC"/>
    <w:rsid w:val="00E218C1"/>
    <w:rsid w:val="00E33685"/>
    <w:rsid w:val="00E63F4E"/>
    <w:rsid w:val="00E70E4F"/>
    <w:rsid w:val="00E75F41"/>
    <w:rsid w:val="00E86B5A"/>
    <w:rsid w:val="00E93244"/>
    <w:rsid w:val="00E95049"/>
    <w:rsid w:val="00EA21A1"/>
    <w:rsid w:val="00EB1AE1"/>
    <w:rsid w:val="00EB6970"/>
    <w:rsid w:val="00EC0FED"/>
    <w:rsid w:val="00EC432A"/>
    <w:rsid w:val="00EC4C96"/>
    <w:rsid w:val="00EE56FE"/>
    <w:rsid w:val="00EE6777"/>
    <w:rsid w:val="00EF10B9"/>
    <w:rsid w:val="00EF381B"/>
    <w:rsid w:val="00EF70D4"/>
    <w:rsid w:val="00F14088"/>
    <w:rsid w:val="00F17F7B"/>
    <w:rsid w:val="00F26818"/>
    <w:rsid w:val="00F33EDE"/>
    <w:rsid w:val="00F37D6A"/>
    <w:rsid w:val="00F418C0"/>
    <w:rsid w:val="00F422CD"/>
    <w:rsid w:val="00F528E6"/>
    <w:rsid w:val="00F52E22"/>
    <w:rsid w:val="00F63278"/>
    <w:rsid w:val="00F72EE8"/>
    <w:rsid w:val="00F74863"/>
    <w:rsid w:val="00F774D9"/>
    <w:rsid w:val="00F80E28"/>
    <w:rsid w:val="00F82717"/>
    <w:rsid w:val="00FB214C"/>
    <w:rsid w:val="00FB3F53"/>
    <w:rsid w:val="00FB4517"/>
    <w:rsid w:val="00FC0398"/>
    <w:rsid w:val="00FC2236"/>
    <w:rsid w:val="00FC5537"/>
    <w:rsid w:val="00FE2F96"/>
    <w:rsid w:val="00FE4C34"/>
    <w:rsid w:val="00FF0709"/>
    <w:rsid w:val="00FF13DC"/>
    <w:rsid w:val="00FF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24E50-4B03-4EF6-8CDA-50FE259F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4A7"/>
    <w:pPr>
      <w:suppressAutoHyphens/>
      <w:spacing w:after="0" w:line="100" w:lineRule="atLeast"/>
      <w:ind w:firstLine="850"/>
      <w:jc w:val="both"/>
    </w:pPr>
    <w:rPr>
      <w:rFonts w:ascii="Times New Roman" w:eastAsia="Times New Roman" w:hAnsi="Times New Roman" w:cs="Times New Roman"/>
      <w:kern w:val="2"/>
      <w:sz w:val="26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umListAbzatc">
    <w:name w:val="NumListAbzatc"/>
    <w:basedOn w:val="a"/>
    <w:rsid w:val="003944A7"/>
    <w:pPr>
      <w:numPr>
        <w:numId w:val="1"/>
      </w:numPr>
    </w:pPr>
    <w:rPr>
      <w:sz w:val="28"/>
    </w:rPr>
  </w:style>
  <w:style w:type="paragraph" w:customStyle="1" w:styleId="Glava1">
    <w:name w:val="Glava1"/>
    <w:basedOn w:val="a"/>
    <w:qFormat/>
    <w:rsid w:val="003944A7"/>
    <w:pPr>
      <w:ind w:firstLine="0"/>
      <w:jc w:val="center"/>
      <w:outlineLvl w:val="0"/>
    </w:pPr>
    <w:rPr>
      <w:b/>
      <w:sz w:val="32"/>
    </w:rPr>
  </w:style>
  <w:style w:type="paragraph" w:customStyle="1" w:styleId="TextForFormatList">
    <w:name w:val="TextForFormatList"/>
    <w:basedOn w:val="a"/>
    <w:rsid w:val="003944A7"/>
    <w:pPr>
      <w:numPr>
        <w:numId w:val="2"/>
      </w:numPr>
    </w:pPr>
    <w:rPr>
      <w:sz w:val="28"/>
    </w:rPr>
  </w:style>
  <w:style w:type="paragraph" w:customStyle="1" w:styleId="MarkList">
    <w:name w:val="MarkList"/>
    <w:basedOn w:val="a"/>
    <w:autoRedefine/>
    <w:qFormat/>
    <w:rsid w:val="003944A7"/>
    <w:pPr>
      <w:numPr>
        <w:numId w:val="3"/>
      </w:numPr>
      <w:suppressLineNumbers/>
      <w:spacing w:line="240" w:lineRule="auto"/>
      <w:ind w:firstLine="851"/>
    </w:pPr>
    <w:rPr>
      <w:rFonts w:eastAsia="Lucida Sans Unicode" w:cs="Mangal"/>
      <w:color w:val="00000A"/>
      <w:sz w:val="28"/>
      <w:szCs w:val="24"/>
      <w:lang w:eastAsia="hi-IN" w:bidi="hi-IN"/>
    </w:rPr>
  </w:style>
  <w:style w:type="paragraph" w:customStyle="1" w:styleId="NazvLRPZ">
    <w:name w:val="NazvLRPZ"/>
    <w:basedOn w:val="a"/>
    <w:rsid w:val="00107FAF"/>
    <w:pPr>
      <w:ind w:firstLine="0"/>
      <w:jc w:val="center"/>
    </w:pPr>
    <w:rPr>
      <w:sz w:val="32"/>
    </w:rPr>
  </w:style>
  <w:style w:type="character" w:customStyle="1" w:styleId="hljs-operator">
    <w:name w:val="hljs-operator"/>
    <w:basedOn w:val="a0"/>
    <w:rsid w:val="00C53F97"/>
  </w:style>
  <w:style w:type="character" w:customStyle="1" w:styleId="hljs-string">
    <w:name w:val="hljs-string"/>
    <w:basedOn w:val="a0"/>
    <w:rsid w:val="00C53F97"/>
  </w:style>
  <w:style w:type="character" w:customStyle="1" w:styleId="hljs-subst">
    <w:name w:val="hljs-subst"/>
    <w:basedOn w:val="a0"/>
    <w:rsid w:val="00C53F97"/>
  </w:style>
  <w:style w:type="paragraph" w:styleId="a3">
    <w:name w:val="List Paragraph"/>
    <w:basedOn w:val="a"/>
    <w:uiPriority w:val="34"/>
    <w:qFormat/>
    <w:rsid w:val="00EE677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F48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ocker.com/reference/cli/docker/compo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reference/dockerfile/" TargetMode="External"/><Relationship Id="rId5" Type="http://schemas.openxmlformats.org/officeDocument/2006/relationships/hyperlink" Target="https://docs.docker.com/reference/compose-fil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0109-03</cp:lastModifiedBy>
  <cp:revision>2</cp:revision>
  <dcterms:created xsi:type="dcterms:W3CDTF">2025-10-21T11:35:00Z</dcterms:created>
  <dcterms:modified xsi:type="dcterms:W3CDTF">2025-10-21T11:35:00Z</dcterms:modified>
</cp:coreProperties>
</file>